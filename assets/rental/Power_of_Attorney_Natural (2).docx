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left w:w="0" w:type="dxa"/>
          <w:right w:w="0" w:type="dxa"/>
        </w:tblCellMar>
        <w:tblLook w:val="0000" w:firstRow="0" w:lastRow="0" w:firstColumn="0" w:lastColumn="0" w:noHBand="0" w:noVBand="0"/>
      </w:tblPr>
      <w:tblGrid>
        <w:gridCol w:w="61"/>
        <w:gridCol w:w="11"/>
        <w:gridCol w:w="10"/>
        <w:gridCol w:w="17"/>
        <w:gridCol w:w="10170"/>
        <w:gridCol w:w="331"/>
        <w:gridCol w:w="155"/>
        <w:gridCol w:w="18"/>
      </w:tblGrid>
      <w:tr w:rsidR="00BA0787" w14:paraId="131BB789" w14:textId="77777777">
        <w:trPr>
          <w:trHeight w:val="299"/>
        </w:trPr>
        <w:tc>
          <w:tcPr>
            <w:tcW w:w="74" w:type="dxa"/>
          </w:tcPr>
          <w:p w14:paraId="47968AC8" w14:textId="77777777" w:rsidR="00BA0787" w:rsidRDefault="00BA0787">
            <w:pPr>
              <w:pStyle w:val="EmptyCellLayoutStyle"/>
              <w:spacing w:after="0" w:line="240" w:lineRule="auto"/>
            </w:pPr>
          </w:p>
        </w:tc>
        <w:tc>
          <w:tcPr>
            <w:tcW w:w="4" w:type="dxa"/>
          </w:tcPr>
          <w:p w14:paraId="7556FFF5" w14:textId="77777777" w:rsidR="00BA0787" w:rsidRDefault="00BA0787">
            <w:pPr>
              <w:pStyle w:val="EmptyCellLayoutStyle"/>
              <w:spacing w:after="0" w:line="240" w:lineRule="auto"/>
            </w:pPr>
          </w:p>
        </w:tc>
        <w:tc>
          <w:tcPr>
            <w:tcW w:w="3" w:type="dxa"/>
          </w:tcPr>
          <w:p w14:paraId="25A64A06" w14:textId="77777777" w:rsidR="00BA0787" w:rsidRDefault="00BA0787">
            <w:pPr>
              <w:pStyle w:val="EmptyCellLayoutStyle"/>
              <w:spacing w:after="0" w:line="240" w:lineRule="auto"/>
            </w:pPr>
          </w:p>
        </w:tc>
        <w:tc>
          <w:tcPr>
            <w:tcW w:w="10" w:type="dxa"/>
          </w:tcPr>
          <w:p w14:paraId="777290EF" w14:textId="77777777" w:rsidR="00BA0787" w:rsidRDefault="00BA0787">
            <w:pPr>
              <w:pStyle w:val="EmptyCellLayoutStyle"/>
              <w:spacing w:after="0" w:line="240" w:lineRule="auto"/>
            </w:pPr>
          </w:p>
        </w:tc>
        <w:tc>
          <w:tcPr>
            <w:tcW w:w="10139" w:type="dxa"/>
          </w:tcPr>
          <w:p w14:paraId="012F08FB" w14:textId="77777777" w:rsidR="00BA0787" w:rsidRDefault="00BA0787">
            <w:pPr>
              <w:pStyle w:val="EmptyCellLayoutStyle"/>
              <w:spacing w:after="0" w:line="240" w:lineRule="auto"/>
            </w:pPr>
          </w:p>
        </w:tc>
        <w:tc>
          <w:tcPr>
            <w:tcW w:w="334" w:type="dxa"/>
          </w:tcPr>
          <w:p w14:paraId="047824E2" w14:textId="77777777" w:rsidR="00BA0787" w:rsidRDefault="00BA0787">
            <w:pPr>
              <w:pStyle w:val="EmptyCellLayoutStyle"/>
              <w:spacing w:after="0" w:line="240" w:lineRule="auto"/>
            </w:pPr>
          </w:p>
        </w:tc>
        <w:tc>
          <w:tcPr>
            <w:tcW w:w="158" w:type="dxa"/>
          </w:tcPr>
          <w:p w14:paraId="102B9F36" w14:textId="77777777" w:rsidR="00BA0787" w:rsidRDefault="00BA0787">
            <w:pPr>
              <w:pStyle w:val="EmptyCellLayoutStyle"/>
              <w:spacing w:after="0" w:line="240" w:lineRule="auto"/>
            </w:pPr>
          </w:p>
        </w:tc>
        <w:tc>
          <w:tcPr>
            <w:tcW w:w="21" w:type="dxa"/>
          </w:tcPr>
          <w:p w14:paraId="7487A6ED" w14:textId="77777777" w:rsidR="00BA0787" w:rsidRDefault="00BA0787">
            <w:pPr>
              <w:pStyle w:val="EmptyCellLayoutStyle"/>
              <w:spacing w:after="0" w:line="240" w:lineRule="auto"/>
            </w:pPr>
          </w:p>
        </w:tc>
      </w:tr>
      <w:tr w:rsidR="00BA0787" w14:paraId="4026969D" w14:textId="77777777">
        <w:trPr>
          <w:trHeight w:val="1214"/>
        </w:trPr>
        <w:tc>
          <w:tcPr>
            <w:tcW w:w="74" w:type="dxa"/>
          </w:tcPr>
          <w:p w14:paraId="295CBBF1" w14:textId="77777777" w:rsidR="00BA0787" w:rsidRDefault="00BA0787">
            <w:pPr>
              <w:pStyle w:val="EmptyCellLayoutStyle"/>
              <w:spacing w:after="0" w:line="240" w:lineRule="auto"/>
            </w:pPr>
          </w:p>
        </w:tc>
        <w:tc>
          <w:tcPr>
            <w:tcW w:w="4" w:type="dxa"/>
          </w:tcPr>
          <w:p w14:paraId="65A2D6BA" w14:textId="77777777" w:rsidR="00BA0787" w:rsidRDefault="00BA0787">
            <w:pPr>
              <w:pStyle w:val="EmptyCellLayoutStyle"/>
              <w:spacing w:after="0" w:line="240" w:lineRule="auto"/>
            </w:pPr>
          </w:p>
        </w:tc>
        <w:tc>
          <w:tcPr>
            <w:tcW w:w="3" w:type="dxa"/>
          </w:tcPr>
          <w:p w14:paraId="33149708" w14:textId="77777777" w:rsidR="00BA0787" w:rsidRDefault="00BA0787">
            <w:pPr>
              <w:pStyle w:val="EmptyCellLayoutStyle"/>
              <w:spacing w:after="0" w:line="240" w:lineRule="auto"/>
            </w:pPr>
          </w:p>
        </w:tc>
        <w:tc>
          <w:tcPr>
            <w:tcW w:w="10" w:type="dxa"/>
          </w:tcPr>
          <w:p w14:paraId="37F2D23E" w14:textId="77777777" w:rsidR="00BA0787" w:rsidRDefault="00BA0787">
            <w:pPr>
              <w:pStyle w:val="EmptyCellLayoutStyle"/>
              <w:spacing w:after="0" w:line="240" w:lineRule="auto"/>
            </w:pPr>
          </w:p>
        </w:tc>
        <w:tc>
          <w:tcPr>
            <w:tcW w:w="10139" w:type="dxa"/>
            <w:tcBorders>
              <w:top w:val="nil"/>
              <w:left w:val="nil"/>
              <w:bottom w:val="nil"/>
              <w:right w:val="nil"/>
            </w:tcBorders>
            <w:tcMar>
              <w:top w:w="0" w:type="dxa"/>
              <w:left w:w="0" w:type="dxa"/>
              <w:bottom w:w="0" w:type="dxa"/>
              <w:right w:w="0" w:type="dxa"/>
            </w:tcMar>
          </w:tcPr>
          <w:p w14:paraId="7978612C" w14:textId="1E8959DC" w:rsidR="00BA0787" w:rsidRDefault="00BA0787">
            <w:pPr>
              <w:spacing w:after="0" w:line="240" w:lineRule="auto"/>
            </w:pPr>
          </w:p>
        </w:tc>
        <w:tc>
          <w:tcPr>
            <w:tcW w:w="334" w:type="dxa"/>
          </w:tcPr>
          <w:p w14:paraId="1A34CE39" w14:textId="77777777" w:rsidR="00BA0787" w:rsidRDefault="00BA0787">
            <w:pPr>
              <w:pStyle w:val="EmptyCellLayoutStyle"/>
              <w:spacing w:after="0" w:line="240" w:lineRule="auto"/>
            </w:pPr>
          </w:p>
        </w:tc>
        <w:tc>
          <w:tcPr>
            <w:tcW w:w="158" w:type="dxa"/>
          </w:tcPr>
          <w:p w14:paraId="76D81049" w14:textId="77777777" w:rsidR="00BA0787" w:rsidRDefault="00BA0787">
            <w:pPr>
              <w:pStyle w:val="EmptyCellLayoutStyle"/>
              <w:spacing w:after="0" w:line="240" w:lineRule="auto"/>
            </w:pPr>
          </w:p>
        </w:tc>
        <w:tc>
          <w:tcPr>
            <w:tcW w:w="21" w:type="dxa"/>
          </w:tcPr>
          <w:p w14:paraId="59F5A778" w14:textId="77777777" w:rsidR="00BA0787" w:rsidRDefault="00BA0787">
            <w:pPr>
              <w:pStyle w:val="EmptyCellLayoutStyle"/>
              <w:spacing w:after="0" w:line="240" w:lineRule="auto"/>
            </w:pPr>
          </w:p>
        </w:tc>
      </w:tr>
      <w:tr w:rsidR="00BA0787" w14:paraId="62565F98" w14:textId="77777777">
        <w:trPr>
          <w:trHeight w:val="296"/>
        </w:trPr>
        <w:tc>
          <w:tcPr>
            <w:tcW w:w="74" w:type="dxa"/>
          </w:tcPr>
          <w:p w14:paraId="236CCDB8" w14:textId="77777777" w:rsidR="00BA0787" w:rsidRDefault="00BA0787">
            <w:pPr>
              <w:pStyle w:val="EmptyCellLayoutStyle"/>
              <w:spacing w:after="0" w:line="240" w:lineRule="auto"/>
            </w:pPr>
          </w:p>
        </w:tc>
        <w:tc>
          <w:tcPr>
            <w:tcW w:w="4" w:type="dxa"/>
          </w:tcPr>
          <w:p w14:paraId="201CC6AA" w14:textId="77777777" w:rsidR="00BA0787" w:rsidRDefault="00BA0787">
            <w:pPr>
              <w:pStyle w:val="EmptyCellLayoutStyle"/>
              <w:spacing w:after="0" w:line="240" w:lineRule="auto"/>
            </w:pPr>
          </w:p>
        </w:tc>
        <w:tc>
          <w:tcPr>
            <w:tcW w:w="3" w:type="dxa"/>
          </w:tcPr>
          <w:p w14:paraId="0AFE31CA" w14:textId="77777777" w:rsidR="00BA0787" w:rsidRDefault="00BA0787">
            <w:pPr>
              <w:pStyle w:val="EmptyCellLayoutStyle"/>
              <w:spacing w:after="0" w:line="240" w:lineRule="auto"/>
            </w:pPr>
          </w:p>
        </w:tc>
        <w:tc>
          <w:tcPr>
            <w:tcW w:w="10" w:type="dxa"/>
          </w:tcPr>
          <w:p w14:paraId="54C8D78A" w14:textId="77777777" w:rsidR="00BA0787" w:rsidRDefault="00BA0787">
            <w:pPr>
              <w:pStyle w:val="EmptyCellLayoutStyle"/>
              <w:spacing w:after="0" w:line="240" w:lineRule="auto"/>
            </w:pPr>
          </w:p>
        </w:tc>
        <w:tc>
          <w:tcPr>
            <w:tcW w:w="10139" w:type="dxa"/>
          </w:tcPr>
          <w:p w14:paraId="3801BC13" w14:textId="77777777" w:rsidR="00BA0787" w:rsidRDefault="00BA0787">
            <w:pPr>
              <w:pStyle w:val="EmptyCellLayoutStyle"/>
              <w:spacing w:after="0" w:line="240" w:lineRule="auto"/>
            </w:pPr>
          </w:p>
        </w:tc>
        <w:tc>
          <w:tcPr>
            <w:tcW w:w="334" w:type="dxa"/>
          </w:tcPr>
          <w:p w14:paraId="3598F0CE" w14:textId="77777777" w:rsidR="00BA0787" w:rsidRDefault="00BA0787">
            <w:pPr>
              <w:pStyle w:val="EmptyCellLayoutStyle"/>
              <w:spacing w:after="0" w:line="240" w:lineRule="auto"/>
            </w:pPr>
          </w:p>
        </w:tc>
        <w:tc>
          <w:tcPr>
            <w:tcW w:w="158" w:type="dxa"/>
          </w:tcPr>
          <w:p w14:paraId="475AE8C0" w14:textId="77777777" w:rsidR="00BA0787" w:rsidRDefault="00BA0787">
            <w:pPr>
              <w:pStyle w:val="EmptyCellLayoutStyle"/>
              <w:spacing w:after="0" w:line="240" w:lineRule="auto"/>
            </w:pPr>
          </w:p>
        </w:tc>
        <w:tc>
          <w:tcPr>
            <w:tcW w:w="21" w:type="dxa"/>
          </w:tcPr>
          <w:p w14:paraId="059FE665" w14:textId="77777777" w:rsidR="00BA0787" w:rsidRDefault="00BA0787">
            <w:pPr>
              <w:pStyle w:val="EmptyCellLayoutStyle"/>
              <w:spacing w:after="0" w:line="240" w:lineRule="auto"/>
            </w:pPr>
          </w:p>
        </w:tc>
      </w:tr>
      <w:tr w:rsidR="00CD123F" w14:paraId="7382EC8A" w14:textId="77777777" w:rsidTr="00CD123F">
        <w:trPr>
          <w:trHeight w:val="379"/>
        </w:trPr>
        <w:tc>
          <w:tcPr>
            <w:tcW w:w="74" w:type="dxa"/>
          </w:tcPr>
          <w:p w14:paraId="269E3F2F" w14:textId="77777777" w:rsidR="00BA0787" w:rsidRDefault="00BA0787">
            <w:pPr>
              <w:pStyle w:val="EmptyCellLayoutStyle"/>
              <w:spacing w:after="0" w:line="240" w:lineRule="auto"/>
            </w:pPr>
          </w:p>
        </w:tc>
        <w:tc>
          <w:tcPr>
            <w:tcW w:w="4" w:type="dxa"/>
          </w:tcPr>
          <w:p w14:paraId="1FEAB64F" w14:textId="77777777" w:rsidR="00BA0787" w:rsidRDefault="00BA0787">
            <w:pPr>
              <w:pStyle w:val="EmptyCellLayoutStyle"/>
              <w:spacing w:after="0" w:line="240" w:lineRule="auto"/>
            </w:pPr>
          </w:p>
        </w:tc>
        <w:tc>
          <w:tcPr>
            <w:tcW w:w="3" w:type="dxa"/>
          </w:tcPr>
          <w:p w14:paraId="0A60AC13" w14:textId="77777777" w:rsidR="00BA0787" w:rsidRDefault="00BA0787">
            <w:pPr>
              <w:pStyle w:val="EmptyCellLayoutStyle"/>
              <w:spacing w:after="0" w:line="240" w:lineRule="auto"/>
            </w:pPr>
          </w:p>
        </w:tc>
        <w:tc>
          <w:tcPr>
            <w:tcW w:w="10" w:type="dxa"/>
            <w:gridSpan w:val="3"/>
          </w:tcPr>
          <w:tbl>
            <w:tblPr>
              <w:tblW w:w="0" w:type="auto"/>
              <w:tblCellMar>
                <w:left w:w="0" w:type="dxa"/>
                <w:right w:w="0" w:type="dxa"/>
              </w:tblCellMar>
              <w:tblLook w:val="0000" w:firstRow="0" w:lastRow="0" w:firstColumn="0" w:lastColumn="0" w:noHBand="0" w:noVBand="0"/>
            </w:tblPr>
            <w:tblGrid>
              <w:gridCol w:w="10484"/>
            </w:tblGrid>
            <w:tr w:rsidR="00BA0787" w14:paraId="18C25386" w14:textId="77777777">
              <w:trPr>
                <w:trHeight w:val="301"/>
              </w:trPr>
              <w:tc>
                <w:tcPr>
                  <w:tcW w:w="10484" w:type="dxa"/>
                  <w:tcBorders>
                    <w:top w:val="nil"/>
                    <w:left w:val="nil"/>
                    <w:bottom w:val="nil"/>
                    <w:right w:val="nil"/>
                  </w:tcBorders>
                  <w:tcMar>
                    <w:top w:w="39" w:type="dxa"/>
                    <w:left w:w="39" w:type="dxa"/>
                    <w:bottom w:w="39" w:type="dxa"/>
                    <w:right w:w="39" w:type="dxa"/>
                  </w:tcMar>
                  <w:vAlign w:val="center"/>
                </w:tcPr>
                <w:p w14:paraId="39B6114C" w14:textId="77777777" w:rsidR="00BA0787" w:rsidRDefault="008F043C">
                  <w:pPr>
                    <w:spacing w:after="0" w:line="240" w:lineRule="auto"/>
                  </w:pPr>
                  <w:r>
                    <w:rPr>
                      <w:rFonts w:ascii="Arial" w:eastAsia="Arial" w:hAnsi="Arial"/>
                      <w:b/>
                      <w:color w:val="696969"/>
                      <w:sz w:val="28"/>
                    </w:rPr>
                    <w:t>SPECIAL POWER OF ATTORNEY – NATURAL PERSON</w:t>
                  </w:r>
                </w:p>
              </w:tc>
            </w:tr>
          </w:tbl>
          <w:p w14:paraId="720AF705" w14:textId="77777777" w:rsidR="00BA0787" w:rsidRDefault="00BA0787">
            <w:pPr>
              <w:spacing w:after="0" w:line="240" w:lineRule="auto"/>
            </w:pPr>
          </w:p>
        </w:tc>
        <w:tc>
          <w:tcPr>
            <w:tcW w:w="158" w:type="dxa"/>
          </w:tcPr>
          <w:p w14:paraId="29B375A0" w14:textId="77777777" w:rsidR="00BA0787" w:rsidRDefault="00BA0787">
            <w:pPr>
              <w:pStyle w:val="EmptyCellLayoutStyle"/>
              <w:spacing w:after="0" w:line="240" w:lineRule="auto"/>
            </w:pPr>
          </w:p>
        </w:tc>
        <w:tc>
          <w:tcPr>
            <w:tcW w:w="21" w:type="dxa"/>
          </w:tcPr>
          <w:p w14:paraId="64B449DF" w14:textId="77777777" w:rsidR="00BA0787" w:rsidRDefault="00BA0787">
            <w:pPr>
              <w:pStyle w:val="EmptyCellLayoutStyle"/>
              <w:spacing w:after="0" w:line="240" w:lineRule="auto"/>
            </w:pPr>
          </w:p>
        </w:tc>
      </w:tr>
      <w:tr w:rsidR="00BA0787" w14:paraId="4166CDD8" w14:textId="77777777">
        <w:trPr>
          <w:trHeight w:val="232"/>
        </w:trPr>
        <w:tc>
          <w:tcPr>
            <w:tcW w:w="74" w:type="dxa"/>
          </w:tcPr>
          <w:p w14:paraId="00B965FE" w14:textId="77777777" w:rsidR="00BA0787" w:rsidRDefault="00BA0787">
            <w:pPr>
              <w:pStyle w:val="EmptyCellLayoutStyle"/>
              <w:spacing w:after="0" w:line="240" w:lineRule="auto"/>
            </w:pPr>
          </w:p>
        </w:tc>
        <w:tc>
          <w:tcPr>
            <w:tcW w:w="4" w:type="dxa"/>
          </w:tcPr>
          <w:p w14:paraId="638A7E7D" w14:textId="77777777" w:rsidR="00BA0787" w:rsidRDefault="00BA0787">
            <w:pPr>
              <w:pStyle w:val="EmptyCellLayoutStyle"/>
              <w:spacing w:after="0" w:line="240" w:lineRule="auto"/>
            </w:pPr>
          </w:p>
        </w:tc>
        <w:tc>
          <w:tcPr>
            <w:tcW w:w="3" w:type="dxa"/>
          </w:tcPr>
          <w:p w14:paraId="53236A9C" w14:textId="77777777" w:rsidR="00BA0787" w:rsidRDefault="00BA0787">
            <w:pPr>
              <w:pStyle w:val="EmptyCellLayoutStyle"/>
              <w:spacing w:after="0" w:line="240" w:lineRule="auto"/>
            </w:pPr>
          </w:p>
        </w:tc>
        <w:tc>
          <w:tcPr>
            <w:tcW w:w="10" w:type="dxa"/>
          </w:tcPr>
          <w:p w14:paraId="10BDC8E1" w14:textId="77777777" w:rsidR="00BA0787" w:rsidRDefault="00BA0787">
            <w:pPr>
              <w:pStyle w:val="EmptyCellLayoutStyle"/>
              <w:spacing w:after="0" w:line="240" w:lineRule="auto"/>
            </w:pPr>
          </w:p>
        </w:tc>
        <w:tc>
          <w:tcPr>
            <w:tcW w:w="10139" w:type="dxa"/>
          </w:tcPr>
          <w:p w14:paraId="5BD009EC" w14:textId="77777777" w:rsidR="00BA0787" w:rsidRDefault="00BA0787">
            <w:pPr>
              <w:pStyle w:val="EmptyCellLayoutStyle"/>
              <w:spacing w:after="0" w:line="240" w:lineRule="auto"/>
            </w:pPr>
          </w:p>
        </w:tc>
        <w:tc>
          <w:tcPr>
            <w:tcW w:w="334" w:type="dxa"/>
          </w:tcPr>
          <w:p w14:paraId="571986B0" w14:textId="77777777" w:rsidR="00BA0787" w:rsidRDefault="00BA0787">
            <w:pPr>
              <w:pStyle w:val="EmptyCellLayoutStyle"/>
              <w:spacing w:after="0" w:line="240" w:lineRule="auto"/>
            </w:pPr>
          </w:p>
        </w:tc>
        <w:tc>
          <w:tcPr>
            <w:tcW w:w="158" w:type="dxa"/>
          </w:tcPr>
          <w:p w14:paraId="0950F39E" w14:textId="77777777" w:rsidR="00BA0787" w:rsidRDefault="00BA0787">
            <w:pPr>
              <w:pStyle w:val="EmptyCellLayoutStyle"/>
              <w:spacing w:after="0" w:line="240" w:lineRule="auto"/>
            </w:pPr>
          </w:p>
        </w:tc>
        <w:tc>
          <w:tcPr>
            <w:tcW w:w="21" w:type="dxa"/>
          </w:tcPr>
          <w:p w14:paraId="019EBA89" w14:textId="77777777" w:rsidR="00BA0787" w:rsidRDefault="00BA0787">
            <w:pPr>
              <w:pStyle w:val="EmptyCellLayoutStyle"/>
              <w:spacing w:after="0" w:line="240" w:lineRule="auto"/>
            </w:pPr>
          </w:p>
        </w:tc>
      </w:tr>
      <w:tr w:rsidR="00CD123F" w14:paraId="75919364" w14:textId="77777777" w:rsidTr="00CD123F">
        <w:tc>
          <w:tcPr>
            <w:tcW w:w="74" w:type="dxa"/>
          </w:tcPr>
          <w:p w14:paraId="1FF3BA87" w14:textId="77777777" w:rsidR="00BA0787" w:rsidRDefault="00BA0787">
            <w:pPr>
              <w:pStyle w:val="EmptyCellLayoutStyle"/>
              <w:spacing w:after="0" w:line="240" w:lineRule="auto"/>
            </w:pPr>
          </w:p>
        </w:tc>
        <w:tc>
          <w:tcPr>
            <w:tcW w:w="4" w:type="dxa"/>
          </w:tcPr>
          <w:p w14:paraId="644790ED" w14:textId="77777777" w:rsidR="00BA0787" w:rsidRDefault="00BA0787">
            <w:pPr>
              <w:pStyle w:val="EmptyCellLayoutStyle"/>
              <w:spacing w:after="0" w:line="240" w:lineRule="auto"/>
            </w:pPr>
          </w:p>
        </w:tc>
        <w:tc>
          <w:tcPr>
            <w:tcW w:w="3" w:type="dxa"/>
          </w:tcPr>
          <w:p w14:paraId="288FC3AB" w14:textId="77777777" w:rsidR="00BA0787" w:rsidRDefault="00BA0787">
            <w:pPr>
              <w:pStyle w:val="EmptyCellLayoutStyle"/>
              <w:spacing w:after="0" w:line="240" w:lineRule="auto"/>
            </w:pPr>
          </w:p>
        </w:tc>
        <w:tc>
          <w:tcPr>
            <w:tcW w:w="10" w:type="dxa"/>
            <w:gridSpan w:val="3"/>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157"/>
              <w:gridCol w:w="8327"/>
            </w:tblGrid>
            <w:tr w:rsidR="00BA0787" w14:paraId="3A21FC17" w14:textId="77777777">
              <w:tc>
                <w:tcPr>
                  <w:tcW w:w="2157" w:type="dxa"/>
                  <w:tcBorders>
                    <w:top w:val="nil"/>
                    <w:left w:val="nil"/>
                    <w:bottom w:val="nil"/>
                    <w:right w:val="nil"/>
                  </w:tcBorders>
                  <w:tcMar>
                    <w:top w:w="39" w:type="dxa"/>
                    <w:left w:w="39" w:type="dxa"/>
                    <w:bottom w:w="39" w:type="dxa"/>
                    <w:right w:w="39" w:type="dxa"/>
                  </w:tcMar>
                </w:tcPr>
                <w:p w14:paraId="2E523C5B" w14:textId="77777777" w:rsidR="00BA0787" w:rsidRDefault="00BA0787">
                  <w:pPr>
                    <w:spacing w:after="0" w:line="240" w:lineRule="auto"/>
                  </w:pPr>
                </w:p>
              </w:tc>
              <w:tc>
                <w:tcPr>
                  <w:tcW w:w="8327" w:type="dxa"/>
                  <w:tcBorders>
                    <w:top w:val="nil"/>
                    <w:left w:val="nil"/>
                    <w:bottom w:val="nil"/>
                    <w:right w:val="nil"/>
                  </w:tcBorders>
                  <w:tcMar>
                    <w:top w:w="39" w:type="dxa"/>
                    <w:left w:w="39" w:type="dxa"/>
                    <w:bottom w:w="39" w:type="dxa"/>
                    <w:right w:w="39" w:type="dxa"/>
                  </w:tcMar>
                </w:tcPr>
                <w:p w14:paraId="23E2429B" w14:textId="77777777" w:rsidR="00BA0787" w:rsidRDefault="00BA0787">
                  <w:pPr>
                    <w:spacing w:after="0" w:line="240" w:lineRule="auto"/>
                  </w:pPr>
                </w:p>
              </w:tc>
            </w:tr>
            <w:tr w:rsidR="00BA0787" w14:paraId="6A5FB179" w14:textId="77777777">
              <w:trPr>
                <w:trHeight w:val="360"/>
              </w:trPr>
              <w:tc>
                <w:tcPr>
                  <w:tcW w:w="2157" w:type="dxa"/>
                  <w:tcBorders>
                    <w:top w:val="nil"/>
                    <w:left w:val="single" w:sz="1" w:space="0" w:color="808080"/>
                    <w:bottom w:val="single" w:sz="1" w:space="0" w:color="808080"/>
                    <w:right w:val="single" w:sz="1" w:space="0" w:color="808080"/>
                  </w:tcBorders>
                  <w:shd w:val="clear" w:color="auto" w:fill="D3D3D3"/>
                  <w:tcMar>
                    <w:top w:w="0" w:type="dxa"/>
                    <w:left w:w="39" w:type="dxa"/>
                    <w:bottom w:w="0" w:type="dxa"/>
                    <w:right w:w="39" w:type="dxa"/>
                  </w:tcMar>
                  <w:vAlign w:val="center"/>
                </w:tcPr>
                <w:p w14:paraId="44D0D8A5" w14:textId="77777777" w:rsidR="00BA0787" w:rsidRDefault="008F043C">
                  <w:pPr>
                    <w:spacing w:before="39" w:after="39" w:line="240" w:lineRule="auto"/>
                  </w:pPr>
                  <w:r>
                    <w:rPr>
                      <w:rFonts w:ascii="Arial" w:eastAsia="Arial" w:hAnsi="Arial"/>
                      <w:color w:val="000000"/>
                      <w:sz w:val="16"/>
                    </w:rPr>
                    <w:t>The Landlord</w:t>
                  </w:r>
                </w:p>
              </w:tc>
              <w:tc>
                <w:tcPr>
                  <w:tcW w:w="8327" w:type="dxa"/>
                  <w:tcBorders>
                    <w:top w:val="nil"/>
                    <w:left w:val="single" w:sz="1" w:space="0" w:color="808080"/>
                    <w:bottom w:val="single" w:sz="1" w:space="0" w:color="808080"/>
                    <w:right w:val="single" w:sz="1" w:space="0" w:color="808080"/>
                  </w:tcBorders>
                  <w:tcMar>
                    <w:top w:w="0" w:type="dxa"/>
                    <w:left w:w="39" w:type="dxa"/>
                    <w:bottom w:w="0" w:type="dxa"/>
                    <w:right w:w="39" w:type="dxa"/>
                  </w:tcMar>
                  <w:vAlign w:val="center"/>
                </w:tcPr>
                <w:p w14:paraId="1B140710" w14:textId="77777777" w:rsidR="00BA0787" w:rsidRDefault="00BA0787">
                  <w:pPr>
                    <w:spacing w:after="0" w:line="240" w:lineRule="auto"/>
                  </w:pPr>
                </w:p>
              </w:tc>
            </w:tr>
            <w:tr w:rsidR="00CD123F" w14:paraId="4CD5F9BB" w14:textId="77777777" w:rsidTr="00CD123F">
              <w:tc>
                <w:tcPr>
                  <w:tcW w:w="2157" w:type="dxa"/>
                  <w:gridSpan w:val="2"/>
                  <w:tcBorders>
                    <w:top w:val="nil"/>
                    <w:left w:val="nil"/>
                    <w:bottom w:val="nil"/>
                    <w:right w:val="nil"/>
                  </w:tcBorders>
                  <w:tcMar>
                    <w:top w:w="39" w:type="dxa"/>
                    <w:left w:w="39" w:type="dxa"/>
                    <w:bottom w:w="39" w:type="dxa"/>
                    <w:right w:w="39" w:type="dxa"/>
                  </w:tcMar>
                  <w:vAlign w:val="center"/>
                </w:tcPr>
                <w:p w14:paraId="742865CA" w14:textId="77777777" w:rsidR="00BA0787" w:rsidRPr="00CD123F" w:rsidRDefault="00BA0787">
                  <w:pPr>
                    <w:spacing w:after="0" w:line="240" w:lineRule="auto"/>
                    <w:rPr>
                      <w:sz w:val="2"/>
                      <w:szCs w:val="2"/>
                    </w:rPr>
                  </w:pPr>
                </w:p>
              </w:tc>
            </w:tr>
            <w:tr w:rsidR="00BA0787" w14:paraId="3D6DCEF0" w14:textId="77777777">
              <w:trPr>
                <w:trHeight w:val="282"/>
              </w:trPr>
              <w:tc>
                <w:tcPr>
                  <w:tcW w:w="2157" w:type="dxa"/>
                  <w:tcBorders>
                    <w:top w:val="nil"/>
                    <w:left w:val="single" w:sz="1" w:space="0" w:color="808080"/>
                    <w:bottom w:val="single" w:sz="1" w:space="0" w:color="808080"/>
                    <w:right w:val="single" w:sz="1" w:space="0" w:color="808080"/>
                  </w:tcBorders>
                  <w:shd w:val="clear" w:color="auto" w:fill="D3D3D3"/>
                  <w:tcMar>
                    <w:top w:w="0" w:type="dxa"/>
                    <w:left w:w="39" w:type="dxa"/>
                    <w:bottom w:w="0" w:type="dxa"/>
                    <w:right w:w="39" w:type="dxa"/>
                  </w:tcMar>
                  <w:vAlign w:val="center"/>
                </w:tcPr>
                <w:p w14:paraId="47DA64CF" w14:textId="77777777" w:rsidR="00BA0787" w:rsidRDefault="008F043C">
                  <w:pPr>
                    <w:spacing w:before="39" w:after="39" w:line="240" w:lineRule="auto"/>
                  </w:pPr>
                  <w:r>
                    <w:rPr>
                      <w:rFonts w:ascii="Arial" w:eastAsia="Arial" w:hAnsi="Arial"/>
                      <w:color w:val="000000"/>
                      <w:sz w:val="16"/>
                    </w:rPr>
                    <w:t>Registration number</w:t>
                  </w:r>
                </w:p>
              </w:tc>
              <w:tc>
                <w:tcPr>
                  <w:tcW w:w="8327" w:type="dxa"/>
                  <w:tcBorders>
                    <w:top w:val="nil"/>
                    <w:left w:val="single" w:sz="1" w:space="0" w:color="808080"/>
                    <w:bottom w:val="single" w:sz="1" w:space="0" w:color="808080"/>
                    <w:right w:val="single" w:sz="1" w:space="0" w:color="808080"/>
                  </w:tcBorders>
                  <w:tcMar>
                    <w:top w:w="39" w:type="dxa"/>
                    <w:left w:w="39" w:type="dxa"/>
                    <w:bottom w:w="39" w:type="dxa"/>
                    <w:right w:w="39" w:type="dxa"/>
                  </w:tcMar>
                  <w:vAlign w:val="center"/>
                </w:tcPr>
                <w:p w14:paraId="205A25EE" w14:textId="77777777" w:rsidR="00BA0787" w:rsidRDefault="00BA0787">
                  <w:pPr>
                    <w:spacing w:after="0" w:line="240" w:lineRule="auto"/>
                  </w:pPr>
                </w:p>
              </w:tc>
            </w:tr>
            <w:tr w:rsidR="00CD123F" w14:paraId="37E33750" w14:textId="77777777" w:rsidTr="00CD123F">
              <w:tc>
                <w:tcPr>
                  <w:tcW w:w="2157" w:type="dxa"/>
                  <w:gridSpan w:val="2"/>
                  <w:tcBorders>
                    <w:top w:val="nil"/>
                    <w:left w:val="nil"/>
                    <w:bottom w:val="nil"/>
                    <w:right w:val="nil"/>
                  </w:tcBorders>
                  <w:tcMar>
                    <w:top w:w="39" w:type="dxa"/>
                    <w:left w:w="299" w:type="dxa"/>
                    <w:bottom w:w="39" w:type="dxa"/>
                    <w:right w:w="39" w:type="dxa"/>
                  </w:tcMar>
                  <w:vAlign w:val="center"/>
                </w:tcPr>
                <w:p w14:paraId="38A89EDC" w14:textId="77777777" w:rsidR="00BA0787" w:rsidRPr="00CD123F" w:rsidRDefault="00BA0787">
                  <w:pPr>
                    <w:spacing w:after="0" w:line="240" w:lineRule="auto"/>
                    <w:rPr>
                      <w:sz w:val="2"/>
                      <w:szCs w:val="2"/>
                    </w:rPr>
                  </w:pPr>
                </w:p>
              </w:tc>
            </w:tr>
            <w:tr w:rsidR="00BA0787" w14:paraId="771CC930" w14:textId="77777777">
              <w:trPr>
                <w:trHeight w:val="340"/>
              </w:trPr>
              <w:tc>
                <w:tcPr>
                  <w:tcW w:w="2157" w:type="dxa"/>
                  <w:tcBorders>
                    <w:top w:val="nil"/>
                    <w:left w:val="single" w:sz="1" w:space="0" w:color="808080"/>
                    <w:bottom w:val="single" w:sz="1" w:space="0" w:color="808080"/>
                    <w:right w:val="single" w:sz="1" w:space="0" w:color="808080"/>
                  </w:tcBorders>
                  <w:shd w:val="clear" w:color="auto" w:fill="D3D3D3"/>
                  <w:tcMar>
                    <w:top w:w="0" w:type="dxa"/>
                    <w:left w:w="39" w:type="dxa"/>
                    <w:bottom w:w="0" w:type="dxa"/>
                    <w:right w:w="39" w:type="dxa"/>
                  </w:tcMar>
                  <w:vAlign w:val="center"/>
                </w:tcPr>
                <w:p w14:paraId="22CDC64A" w14:textId="77777777" w:rsidR="00BA0787" w:rsidRDefault="008F043C">
                  <w:pPr>
                    <w:spacing w:after="0" w:line="240" w:lineRule="auto"/>
                  </w:pPr>
                  <w:r>
                    <w:rPr>
                      <w:rFonts w:ascii="Arial" w:eastAsia="Arial" w:hAnsi="Arial"/>
                      <w:color w:val="000000"/>
                      <w:sz w:val="16"/>
                    </w:rPr>
                    <w:t>The Agent</w:t>
                  </w:r>
                </w:p>
              </w:tc>
              <w:tc>
                <w:tcPr>
                  <w:tcW w:w="8327" w:type="dxa"/>
                  <w:tcBorders>
                    <w:top w:val="nil"/>
                    <w:left w:val="single" w:sz="1" w:space="0" w:color="808080"/>
                    <w:bottom w:val="single" w:sz="1" w:space="0" w:color="808080"/>
                    <w:right w:val="single" w:sz="1" w:space="0" w:color="808080"/>
                  </w:tcBorders>
                  <w:shd w:val="clear" w:color="auto" w:fill="FFFFFF"/>
                  <w:tcMar>
                    <w:top w:w="0" w:type="dxa"/>
                    <w:left w:w="39" w:type="dxa"/>
                    <w:bottom w:w="0" w:type="dxa"/>
                    <w:right w:w="39" w:type="dxa"/>
                  </w:tcMar>
                  <w:vAlign w:val="center"/>
                </w:tcPr>
                <w:p w14:paraId="4B3CD0A3" w14:textId="77777777" w:rsidR="00BA0787" w:rsidRDefault="00BA0787">
                  <w:pPr>
                    <w:spacing w:after="0" w:line="240" w:lineRule="auto"/>
                  </w:pPr>
                </w:p>
              </w:tc>
            </w:tr>
            <w:tr w:rsidR="00CD123F" w14:paraId="2ECE372B" w14:textId="77777777" w:rsidTr="00CD123F">
              <w:tc>
                <w:tcPr>
                  <w:tcW w:w="2157" w:type="dxa"/>
                  <w:gridSpan w:val="2"/>
                  <w:tcBorders>
                    <w:top w:val="nil"/>
                    <w:left w:val="nil"/>
                    <w:bottom w:val="nil"/>
                    <w:right w:val="nil"/>
                  </w:tcBorders>
                  <w:tcMar>
                    <w:top w:w="39" w:type="dxa"/>
                    <w:left w:w="299" w:type="dxa"/>
                    <w:bottom w:w="39" w:type="dxa"/>
                    <w:right w:w="39" w:type="dxa"/>
                  </w:tcMar>
                  <w:vAlign w:val="center"/>
                </w:tcPr>
                <w:p w14:paraId="265F3DAF" w14:textId="77777777" w:rsidR="00BA0787" w:rsidRPr="00CD123F" w:rsidRDefault="00BA0787">
                  <w:pPr>
                    <w:spacing w:after="0" w:line="240" w:lineRule="auto"/>
                    <w:rPr>
                      <w:sz w:val="2"/>
                      <w:szCs w:val="2"/>
                    </w:rPr>
                  </w:pPr>
                </w:p>
              </w:tc>
            </w:tr>
            <w:tr w:rsidR="00BA0787" w14:paraId="3BE74B7A" w14:textId="77777777">
              <w:trPr>
                <w:trHeight w:val="340"/>
              </w:trPr>
              <w:tc>
                <w:tcPr>
                  <w:tcW w:w="2157" w:type="dxa"/>
                  <w:tcBorders>
                    <w:top w:val="nil"/>
                    <w:left w:val="single" w:sz="1" w:space="0" w:color="808080"/>
                    <w:bottom w:val="single" w:sz="1" w:space="0" w:color="808080"/>
                    <w:right w:val="single" w:sz="1" w:space="0" w:color="808080"/>
                  </w:tcBorders>
                  <w:shd w:val="clear" w:color="auto" w:fill="D3D3D3"/>
                  <w:tcMar>
                    <w:top w:w="0" w:type="dxa"/>
                    <w:left w:w="39" w:type="dxa"/>
                    <w:bottom w:w="0" w:type="dxa"/>
                    <w:right w:w="39" w:type="dxa"/>
                  </w:tcMar>
                  <w:vAlign w:val="center"/>
                </w:tcPr>
                <w:p w14:paraId="3827493C" w14:textId="77777777" w:rsidR="00BA0787" w:rsidRDefault="008F043C">
                  <w:pPr>
                    <w:spacing w:after="0" w:line="240" w:lineRule="auto"/>
                  </w:pPr>
                  <w:r>
                    <w:rPr>
                      <w:rFonts w:ascii="Arial" w:eastAsia="Arial" w:hAnsi="Arial"/>
                      <w:color w:val="000000"/>
                      <w:sz w:val="16"/>
                    </w:rPr>
                    <w:t>Identity Number</w:t>
                  </w:r>
                </w:p>
              </w:tc>
              <w:tc>
                <w:tcPr>
                  <w:tcW w:w="8327" w:type="dxa"/>
                  <w:tcBorders>
                    <w:top w:val="nil"/>
                    <w:left w:val="single" w:sz="1" w:space="0" w:color="808080"/>
                    <w:bottom w:val="single" w:sz="1" w:space="0" w:color="808080"/>
                    <w:right w:val="single" w:sz="1" w:space="0" w:color="808080"/>
                  </w:tcBorders>
                  <w:shd w:val="clear" w:color="auto" w:fill="FFFFFF"/>
                  <w:tcMar>
                    <w:top w:w="0" w:type="dxa"/>
                    <w:left w:w="39" w:type="dxa"/>
                    <w:bottom w:w="0" w:type="dxa"/>
                    <w:right w:w="39" w:type="dxa"/>
                  </w:tcMar>
                  <w:vAlign w:val="center"/>
                </w:tcPr>
                <w:p w14:paraId="563149C1" w14:textId="77777777" w:rsidR="00BA0787" w:rsidRDefault="00BA0787">
                  <w:pPr>
                    <w:spacing w:after="0" w:line="240" w:lineRule="auto"/>
                  </w:pPr>
                </w:p>
              </w:tc>
            </w:tr>
            <w:tr w:rsidR="00CD123F" w14:paraId="54BD6FB0" w14:textId="77777777" w:rsidTr="00CD123F">
              <w:tc>
                <w:tcPr>
                  <w:tcW w:w="2157" w:type="dxa"/>
                  <w:gridSpan w:val="2"/>
                  <w:tcBorders>
                    <w:top w:val="nil"/>
                    <w:left w:val="nil"/>
                    <w:bottom w:val="nil"/>
                    <w:right w:val="nil"/>
                  </w:tcBorders>
                  <w:tcMar>
                    <w:top w:w="39" w:type="dxa"/>
                    <w:left w:w="299" w:type="dxa"/>
                    <w:bottom w:w="39" w:type="dxa"/>
                    <w:right w:w="39" w:type="dxa"/>
                  </w:tcMar>
                  <w:vAlign w:val="center"/>
                </w:tcPr>
                <w:p w14:paraId="33476369" w14:textId="77777777" w:rsidR="00BA0787" w:rsidRPr="00CD123F" w:rsidRDefault="00BA0787">
                  <w:pPr>
                    <w:spacing w:after="0" w:line="240" w:lineRule="auto"/>
                    <w:rPr>
                      <w:sz w:val="2"/>
                      <w:szCs w:val="2"/>
                    </w:rPr>
                  </w:pPr>
                </w:p>
              </w:tc>
            </w:tr>
            <w:tr w:rsidR="00BA0787" w14:paraId="0E2B5D3F" w14:textId="77777777">
              <w:trPr>
                <w:trHeight w:val="340"/>
              </w:trPr>
              <w:tc>
                <w:tcPr>
                  <w:tcW w:w="2157" w:type="dxa"/>
                  <w:tcBorders>
                    <w:top w:val="nil"/>
                    <w:left w:val="single" w:sz="1" w:space="0" w:color="808080"/>
                    <w:bottom w:val="single" w:sz="1" w:space="0" w:color="808080"/>
                    <w:right w:val="single" w:sz="1" w:space="0" w:color="808080"/>
                  </w:tcBorders>
                  <w:shd w:val="clear" w:color="auto" w:fill="D3D3D3"/>
                  <w:tcMar>
                    <w:top w:w="0" w:type="dxa"/>
                    <w:left w:w="39" w:type="dxa"/>
                    <w:bottom w:w="0" w:type="dxa"/>
                    <w:right w:w="39" w:type="dxa"/>
                  </w:tcMar>
                  <w:vAlign w:val="center"/>
                </w:tcPr>
                <w:p w14:paraId="027283CA" w14:textId="77777777" w:rsidR="00BA0787" w:rsidRDefault="008F043C">
                  <w:pPr>
                    <w:spacing w:after="0" w:line="240" w:lineRule="auto"/>
                  </w:pPr>
                  <w:r>
                    <w:rPr>
                      <w:rFonts w:ascii="Arial" w:eastAsia="Arial" w:hAnsi="Arial"/>
                      <w:color w:val="000000"/>
                      <w:sz w:val="16"/>
                    </w:rPr>
                    <w:t>The Premises</w:t>
                  </w:r>
                </w:p>
              </w:tc>
              <w:tc>
                <w:tcPr>
                  <w:tcW w:w="8327" w:type="dxa"/>
                  <w:tcBorders>
                    <w:top w:val="nil"/>
                    <w:left w:val="single" w:sz="1" w:space="0" w:color="808080"/>
                    <w:bottom w:val="single" w:sz="1" w:space="0" w:color="808080"/>
                    <w:right w:val="single" w:sz="1" w:space="0" w:color="808080"/>
                  </w:tcBorders>
                  <w:shd w:val="clear" w:color="auto" w:fill="FFFFFF"/>
                  <w:tcMar>
                    <w:top w:w="0" w:type="dxa"/>
                    <w:left w:w="39" w:type="dxa"/>
                    <w:bottom w:w="0" w:type="dxa"/>
                    <w:right w:w="39" w:type="dxa"/>
                  </w:tcMar>
                  <w:vAlign w:val="center"/>
                </w:tcPr>
                <w:p w14:paraId="7E368F7B" w14:textId="77777777" w:rsidR="00BA0787" w:rsidRDefault="00BA0787">
                  <w:pPr>
                    <w:spacing w:after="0" w:line="240" w:lineRule="auto"/>
                  </w:pPr>
                </w:p>
              </w:tc>
            </w:tr>
          </w:tbl>
          <w:p w14:paraId="30A4F229" w14:textId="77777777" w:rsidR="00BA0787" w:rsidRDefault="00BA0787">
            <w:pPr>
              <w:spacing w:after="0" w:line="240" w:lineRule="auto"/>
            </w:pPr>
          </w:p>
        </w:tc>
        <w:tc>
          <w:tcPr>
            <w:tcW w:w="158" w:type="dxa"/>
          </w:tcPr>
          <w:p w14:paraId="42EAD22E" w14:textId="77777777" w:rsidR="00BA0787" w:rsidRDefault="00BA0787">
            <w:pPr>
              <w:pStyle w:val="EmptyCellLayoutStyle"/>
              <w:spacing w:after="0" w:line="240" w:lineRule="auto"/>
            </w:pPr>
          </w:p>
        </w:tc>
        <w:tc>
          <w:tcPr>
            <w:tcW w:w="21" w:type="dxa"/>
          </w:tcPr>
          <w:p w14:paraId="458E0CE5" w14:textId="77777777" w:rsidR="00BA0787" w:rsidRDefault="00BA0787">
            <w:pPr>
              <w:pStyle w:val="EmptyCellLayoutStyle"/>
              <w:spacing w:after="0" w:line="240" w:lineRule="auto"/>
            </w:pPr>
          </w:p>
        </w:tc>
      </w:tr>
      <w:tr w:rsidR="00BA0787" w14:paraId="6938A16D" w14:textId="77777777">
        <w:trPr>
          <w:trHeight w:val="874"/>
        </w:trPr>
        <w:tc>
          <w:tcPr>
            <w:tcW w:w="74" w:type="dxa"/>
          </w:tcPr>
          <w:p w14:paraId="6CD05A3D" w14:textId="77777777" w:rsidR="00BA0787" w:rsidRDefault="00BA0787">
            <w:pPr>
              <w:pStyle w:val="EmptyCellLayoutStyle"/>
              <w:spacing w:after="0" w:line="240" w:lineRule="auto"/>
            </w:pPr>
          </w:p>
        </w:tc>
        <w:tc>
          <w:tcPr>
            <w:tcW w:w="4" w:type="dxa"/>
          </w:tcPr>
          <w:p w14:paraId="1022BA31" w14:textId="77777777" w:rsidR="00BA0787" w:rsidRDefault="00BA0787">
            <w:pPr>
              <w:pStyle w:val="EmptyCellLayoutStyle"/>
              <w:spacing w:after="0" w:line="240" w:lineRule="auto"/>
            </w:pPr>
          </w:p>
        </w:tc>
        <w:tc>
          <w:tcPr>
            <w:tcW w:w="3" w:type="dxa"/>
          </w:tcPr>
          <w:p w14:paraId="1F4DB029" w14:textId="77777777" w:rsidR="00BA0787" w:rsidRDefault="00BA0787">
            <w:pPr>
              <w:pStyle w:val="EmptyCellLayoutStyle"/>
              <w:spacing w:after="0" w:line="240" w:lineRule="auto"/>
            </w:pPr>
          </w:p>
        </w:tc>
        <w:tc>
          <w:tcPr>
            <w:tcW w:w="10" w:type="dxa"/>
          </w:tcPr>
          <w:p w14:paraId="026BDDE1" w14:textId="77777777" w:rsidR="00BA0787" w:rsidRDefault="00BA0787">
            <w:pPr>
              <w:pStyle w:val="EmptyCellLayoutStyle"/>
              <w:spacing w:after="0" w:line="240" w:lineRule="auto"/>
            </w:pPr>
          </w:p>
        </w:tc>
        <w:tc>
          <w:tcPr>
            <w:tcW w:w="10139" w:type="dxa"/>
          </w:tcPr>
          <w:p w14:paraId="7F2BB110" w14:textId="77777777" w:rsidR="00BA0787" w:rsidRDefault="00BA0787">
            <w:pPr>
              <w:pStyle w:val="EmptyCellLayoutStyle"/>
              <w:spacing w:after="0" w:line="240" w:lineRule="auto"/>
            </w:pPr>
          </w:p>
        </w:tc>
        <w:tc>
          <w:tcPr>
            <w:tcW w:w="334" w:type="dxa"/>
          </w:tcPr>
          <w:p w14:paraId="4A34B916" w14:textId="77777777" w:rsidR="00BA0787" w:rsidRDefault="00BA0787">
            <w:pPr>
              <w:pStyle w:val="EmptyCellLayoutStyle"/>
              <w:spacing w:after="0" w:line="240" w:lineRule="auto"/>
            </w:pPr>
          </w:p>
        </w:tc>
        <w:tc>
          <w:tcPr>
            <w:tcW w:w="158" w:type="dxa"/>
          </w:tcPr>
          <w:p w14:paraId="63AD5EBA" w14:textId="77777777" w:rsidR="00BA0787" w:rsidRDefault="00BA0787">
            <w:pPr>
              <w:pStyle w:val="EmptyCellLayoutStyle"/>
              <w:spacing w:after="0" w:line="240" w:lineRule="auto"/>
            </w:pPr>
          </w:p>
        </w:tc>
        <w:tc>
          <w:tcPr>
            <w:tcW w:w="21" w:type="dxa"/>
          </w:tcPr>
          <w:p w14:paraId="0D17E854" w14:textId="77777777" w:rsidR="00BA0787" w:rsidRDefault="00BA0787">
            <w:pPr>
              <w:pStyle w:val="EmptyCellLayoutStyle"/>
              <w:spacing w:after="0" w:line="240" w:lineRule="auto"/>
            </w:pPr>
          </w:p>
        </w:tc>
      </w:tr>
      <w:tr w:rsidR="00CD123F" w14:paraId="4BF8E801" w14:textId="77777777" w:rsidTr="00CD123F">
        <w:tc>
          <w:tcPr>
            <w:tcW w:w="74" w:type="dxa"/>
          </w:tcPr>
          <w:p w14:paraId="3C95B44E" w14:textId="77777777" w:rsidR="00BA0787" w:rsidRDefault="00BA0787">
            <w:pPr>
              <w:pStyle w:val="EmptyCellLayoutStyle"/>
              <w:spacing w:after="0" w:line="240" w:lineRule="auto"/>
            </w:pPr>
          </w:p>
        </w:tc>
        <w:tc>
          <w:tcPr>
            <w:tcW w:w="4" w:type="dxa"/>
          </w:tcPr>
          <w:p w14:paraId="5632E8C7" w14:textId="77777777" w:rsidR="00BA0787" w:rsidRDefault="00BA0787">
            <w:pPr>
              <w:pStyle w:val="EmptyCellLayoutStyle"/>
              <w:spacing w:after="0" w:line="240" w:lineRule="auto"/>
            </w:pPr>
          </w:p>
        </w:tc>
        <w:tc>
          <w:tcPr>
            <w:tcW w:w="3" w:type="dxa"/>
            <w:gridSpan w:val="4"/>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0487"/>
            </w:tblGrid>
            <w:tr w:rsidR="00BA0787" w14:paraId="34A329BD" w14:textId="77777777">
              <w:trPr>
                <w:trHeight w:val="2392"/>
              </w:trPr>
              <w:tc>
                <w:tcPr>
                  <w:tcW w:w="10487" w:type="dxa"/>
                  <w:tcBorders>
                    <w:top w:val="nil"/>
                    <w:left w:val="nil"/>
                    <w:bottom w:val="nil"/>
                    <w:right w:val="nil"/>
                  </w:tcBorders>
                  <w:tcMar>
                    <w:top w:w="39" w:type="dxa"/>
                    <w:left w:w="99" w:type="dxa"/>
                    <w:bottom w:w="39" w:type="dxa"/>
                    <w:right w:w="99" w:type="dxa"/>
                  </w:tcMar>
                </w:tcPr>
                <w:p w14:paraId="7A190F54" w14:textId="77777777" w:rsidR="00BA0787" w:rsidRDefault="008F043C">
                  <w:pPr>
                    <w:spacing w:after="39" w:line="240" w:lineRule="auto"/>
                  </w:pPr>
                  <w:r>
                    <w:rPr>
                      <w:rFonts w:ascii="Arial" w:eastAsia="Arial" w:hAnsi="Arial"/>
                      <w:color w:val="000000"/>
                      <w:sz w:val="18"/>
                    </w:rPr>
                    <w:t>I, the Landlord, hereby nominate, constitute and appoint the Agent to be my lawful agent in my name, place and stead to negotiate and, on my behalf, execute lease agreements, lease agreement renewals and any other documents necessary to conclude or to give effect to such lease agreements and</w:t>
                  </w:r>
                  <w:r w:rsidR="00787C9F">
                    <w:rPr>
                      <w:rFonts w:ascii="Arial" w:eastAsia="Arial" w:hAnsi="Arial"/>
                      <w:color w:val="000000"/>
                      <w:sz w:val="18"/>
                    </w:rPr>
                    <w:t xml:space="preserve"> </w:t>
                  </w:r>
                  <w:r>
                    <w:rPr>
                      <w:rFonts w:ascii="Arial" w:eastAsia="Arial" w:hAnsi="Arial"/>
                      <w:color w:val="000000"/>
                      <w:sz w:val="18"/>
                    </w:rPr>
                    <w:t>/</w:t>
                  </w:r>
                  <w:r w:rsidR="00787C9F">
                    <w:rPr>
                      <w:rFonts w:ascii="Arial" w:eastAsia="Arial" w:hAnsi="Arial"/>
                      <w:color w:val="000000"/>
                      <w:sz w:val="18"/>
                    </w:rPr>
                    <w:t xml:space="preserve"> </w:t>
                  </w:r>
                  <w:r>
                    <w:rPr>
                      <w:rFonts w:ascii="Arial" w:eastAsia="Arial" w:hAnsi="Arial"/>
                      <w:color w:val="000000"/>
                      <w:sz w:val="18"/>
                    </w:rPr>
                    <w:t xml:space="preserve">or renewals in respect of the Premises, with the power to make any amendments to any of the </w:t>
                  </w:r>
                  <w:proofErr w:type="spellStart"/>
                  <w:r>
                    <w:rPr>
                      <w:rFonts w:ascii="Arial" w:eastAsia="Arial" w:hAnsi="Arial"/>
                      <w:color w:val="000000"/>
                      <w:sz w:val="18"/>
                    </w:rPr>
                    <w:t>aforegoing</w:t>
                  </w:r>
                  <w:proofErr w:type="spellEnd"/>
                  <w:r>
                    <w:rPr>
                      <w:rFonts w:ascii="Arial" w:eastAsia="Arial" w:hAnsi="Arial"/>
                      <w:color w:val="000000"/>
                      <w:sz w:val="18"/>
                    </w:rPr>
                    <w:t xml:space="preserve"> documents as are necessary for the execution thereof.</w:t>
                  </w:r>
                </w:p>
                <w:p w14:paraId="2E6DFF14" w14:textId="77777777" w:rsidR="00BA0787" w:rsidRDefault="00BA0787">
                  <w:pPr>
                    <w:spacing w:after="39" w:line="240" w:lineRule="auto"/>
                  </w:pPr>
                </w:p>
                <w:p w14:paraId="4CDF7BF4" w14:textId="77777777" w:rsidR="00BA0787" w:rsidRDefault="008F043C">
                  <w:pPr>
                    <w:spacing w:after="39" w:line="240" w:lineRule="auto"/>
                  </w:pPr>
                  <w:r>
                    <w:rPr>
                      <w:rFonts w:ascii="Arial" w:eastAsia="Arial" w:hAnsi="Arial"/>
                      <w:color w:val="000000"/>
                      <w:sz w:val="18"/>
                    </w:rPr>
                    <w:t>In order to give effect to the aforesaid purpose, I further nominate, constitute and appoint the Agent to do, or cause to be done, whatever shall be necessary, as fully and effectually, for all intents and purposes as I might or could do if I acted personally; and I hereby ratify, allow and confirm all and whatsoever the Agent shall lawfully do or cause to be done by virtue of these presents.</w:t>
                  </w:r>
                </w:p>
              </w:tc>
            </w:tr>
          </w:tbl>
          <w:p w14:paraId="7285194A" w14:textId="77777777" w:rsidR="00BA0787" w:rsidRDefault="00BA0787">
            <w:pPr>
              <w:spacing w:after="0" w:line="240" w:lineRule="auto"/>
            </w:pPr>
          </w:p>
        </w:tc>
        <w:tc>
          <w:tcPr>
            <w:tcW w:w="158" w:type="dxa"/>
          </w:tcPr>
          <w:p w14:paraId="77281FB8" w14:textId="77777777" w:rsidR="00BA0787" w:rsidRDefault="00BA0787">
            <w:pPr>
              <w:pStyle w:val="EmptyCellLayoutStyle"/>
              <w:spacing w:after="0" w:line="240" w:lineRule="auto"/>
            </w:pPr>
          </w:p>
        </w:tc>
        <w:tc>
          <w:tcPr>
            <w:tcW w:w="21" w:type="dxa"/>
          </w:tcPr>
          <w:p w14:paraId="5955CF27" w14:textId="77777777" w:rsidR="00BA0787" w:rsidRDefault="00BA0787">
            <w:pPr>
              <w:pStyle w:val="EmptyCellLayoutStyle"/>
              <w:spacing w:after="0" w:line="240" w:lineRule="auto"/>
            </w:pPr>
          </w:p>
        </w:tc>
      </w:tr>
      <w:tr w:rsidR="00BA0787" w14:paraId="21D3B390" w14:textId="77777777">
        <w:trPr>
          <w:trHeight w:val="470"/>
        </w:trPr>
        <w:tc>
          <w:tcPr>
            <w:tcW w:w="74" w:type="dxa"/>
          </w:tcPr>
          <w:p w14:paraId="26E94A3A" w14:textId="77777777" w:rsidR="00BA0787" w:rsidRDefault="00BA0787">
            <w:pPr>
              <w:pStyle w:val="EmptyCellLayoutStyle"/>
              <w:spacing w:after="0" w:line="240" w:lineRule="auto"/>
            </w:pPr>
          </w:p>
        </w:tc>
        <w:tc>
          <w:tcPr>
            <w:tcW w:w="4" w:type="dxa"/>
          </w:tcPr>
          <w:p w14:paraId="5ED16112" w14:textId="77777777" w:rsidR="00BA0787" w:rsidRDefault="00BA0787">
            <w:pPr>
              <w:pStyle w:val="EmptyCellLayoutStyle"/>
              <w:spacing w:after="0" w:line="240" w:lineRule="auto"/>
            </w:pPr>
          </w:p>
        </w:tc>
        <w:tc>
          <w:tcPr>
            <w:tcW w:w="3" w:type="dxa"/>
          </w:tcPr>
          <w:p w14:paraId="2185CCC1" w14:textId="77777777" w:rsidR="00BA0787" w:rsidRDefault="00BA0787">
            <w:pPr>
              <w:pStyle w:val="EmptyCellLayoutStyle"/>
              <w:spacing w:after="0" w:line="240" w:lineRule="auto"/>
            </w:pPr>
          </w:p>
        </w:tc>
        <w:tc>
          <w:tcPr>
            <w:tcW w:w="10" w:type="dxa"/>
          </w:tcPr>
          <w:p w14:paraId="250CBA18" w14:textId="77777777" w:rsidR="00BA0787" w:rsidRDefault="00BA0787">
            <w:pPr>
              <w:pStyle w:val="EmptyCellLayoutStyle"/>
              <w:spacing w:after="0" w:line="240" w:lineRule="auto"/>
            </w:pPr>
          </w:p>
        </w:tc>
        <w:tc>
          <w:tcPr>
            <w:tcW w:w="10139" w:type="dxa"/>
          </w:tcPr>
          <w:p w14:paraId="744BE41C" w14:textId="77777777" w:rsidR="00BA0787" w:rsidRDefault="00BA0787">
            <w:pPr>
              <w:pStyle w:val="EmptyCellLayoutStyle"/>
              <w:spacing w:after="0" w:line="240" w:lineRule="auto"/>
            </w:pPr>
          </w:p>
        </w:tc>
        <w:tc>
          <w:tcPr>
            <w:tcW w:w="334" w:type="dxa"/>
          </w:tcPr>
          <w:p w14:paraId="1E7B0B9F" w14:textId="77777777" w:rsidR="00BA0787" w:rsidRDefault="00BA0787">
            <w:pPr>
              <w:pStyle w:val="EmptyCellLayoutStyle"/>
              <w:spacing w:after="0" w:line="240" w:lineRule="auto"/>
            </w:pPr>
          </w:p>
        </w:tc>
        <w:tc>
          <w:tcPr>
            <w:tcW w:w="158" w:type="dxa"/>
          </w:tcPr>
          <w:p w14:paraId="71799991" w14:textId="77777777" w:rsidR="00BA0787" w:rsidRDefault="00BA0787">
            <w:pPr>
              <w:pStyle w:val="EmptyCellLayoutStyle"/>
              <w:spacing w:after="0" w:line="240" w:lineRule="auto"/>
            </w:pPr>
          </w:p>
        </w:tc>
        <w:tc>
          <w:tcPr>
            <w:tcW w:w="21" w:type="dxa"/>
          </w:tcPr>
          <w:p w14:paraId="61054277" w14:textId="77777777" w:rsidR="00BA0787" w:rsidRDefault="00BA0787">
            <w:pPr>
              <w:pStyle w:val="EmptyCellLayoutStyle"/>
              <w:spacing w:after="0" w:line="240" w:lineRule="auto"/>
            </w:pPr>
          </w:p>
        </w:tc>
      </w:tr>
      <w:tr w:rsidR="00CD123F" w14:paraId="6CDA0357" w14:textId="77777777" w:rsidTr="00CD123F">
        <w:tc>
          <w:tcPr>
            <w:tcW w:w="74" w:type="dxa"/>
          </w:tcPr>
          <w:p w14:paraId="519C571B" w14:textId="77777777" w:rsidR="00BA0787" w:rsidRDefault="00BA0787">
            <w:pPr>
              <w:pStyle w:val="EmptyCellLayoutStyle"/>
              <w:spacing w:after="0" w:line="240" w:lineRule="auto"/>
            </w:pPr>
          </w:p>
        </w:tc>
        <w:tc>
          <w:tcPr>
            <w:tcW w:w="4" w:type="dxa"/>
            <w:gridSpan w:val="6"/>
          </w:tcPr>
          <w:tbl>
            <w:tblPr>
              <w:tblW w:w="10651" w:type="dxa"/>
              <w:tblBorders>
                <w:top w:val="nil"/>
                <w:left w:val="nil"/>
                <w:bottom w:val="nil"/>
                <w:right w:val="nil"/>
              </w:tblBorders>
              <w:tblCellMar>
                <w:left w:w="0" w:type="dxa"/>
                <w:right w:w="0" w:type="dxa"/>
              </w:tblCellMar>
              <w:tblLook w:val="0000" w:firstRow="0" w:lastRow="0" w:firstColumn="0" w:lastColumn="0" w:noHBand="0" w:noVBand="0"/>
            </w:tblPr>
            <w:tblGrid>
              <w:gridCol w:w="10651"/>
            </w:tblGrid>
            <w:tr w:rsidR="00BA0787" w14:paraId="5AF77556" w14:textId="77777777" w:rsidTr="00256390">
              <w:trPr>
                <w:trHeight w:val="262"/>
              </w:trPr>
              <w:tc>
                <w:tcPr>
                  <w:tcW w:w="10651" w:type="dxa"/>
                  <w:tcBorders>
                    <w:top w:val="single" w:sz="7" w:space="0" w:color="012858"/>
                    <w:left w:val="single" w:sz="7" w:space="0" w:color="012858"/>
                    <w:bottom w:val="single" w:sz="7" w:space="0" w:color="012858"/>
                    <w:right w:val="single" w:sz="7" w:space="0" w:color="012858"/>
                  </w:tcBorders>
                  <w:tcMar>
                    <w:top w:w="39" w:type="dxa"/>
                    <w:left w:w="39" w:type="dxa"/>
                    <w:bottom w:w="39" w:type="dxa"/>
                    <w:right w:w="39" w:type="dxa"/>
                  </w:tcMar>
                  <w:vAlign w:val="center"/>
                </w:tcPr>
                <w:p w14:paraId="75C67EB2" w14:textId="77777777" w:rsidR="00BA0787" w:rsidRDefault="008F043C">
                  <w:pPr>
                    <w:spacing w:after="0" w:line="240" w:lineRule="auto"/>
                  </w:pPr>
                  <w:r>
                    <w:fldChar w:fldCharType="begin"/>
                  </w:r>
                  <w:r>
                    <w:rPr>
                      <w:noProof/>
                    </w:rPr>
                    <w:instrText xml:space="preserve"> TC "SIGNATORY" \f C \l "1" </w:instrText>
                  </w:r>
                  <w:r>
                    <w:fldChar w:fldCharType="end"/>
                  </w:r>
                  <w:r>
                    <w:rPr>
                      <w:rFonts w:ascii="Arial" w:eastAsia="Arial" w:hAnsi="Arial"/>
                      <w:color w:val="000000"/>
                      <w:sz w:val="18"/>
                    </w:rPr>
                    <w:t>SIGNATORY</w:t>
                  </w:r>
                </w:p>
              </w:tc>
            </w:tr>
            <w:tr w:rsidR="00BA0787" w14:paraId="32A14992" w14:textId="77777777" w:rsidTr="00256390">
              <w:trPr>
                <w:trHeight w:val="97"/>
              </w:trPr>
              <w:tc>
                <w:tcPr>
                  <w:tcW w:w="10651" w:type="dxa"/>
                  <w:tcBorders>
                    <w:top w:val="nil"/>
                    <w:left w:val="nil"/>
                    <w:bottom w:val="nil"/>
                    <w:right w:val="nil"/>
                  </w:tcBorders>
                  <w:tcMar>
                    <w:top w:w="39" w:type="dxa"/>
                    <w:left w:w="39" w:type="dxa"/>
                    <w:bottom w:w="39" w:type="dxa"/>
                    <w:right w:w="39" w:type="dxa"/>
                  </w:tcMar>
                </w:tcPr>
                <w:p w14:paraId="625D5C0D" w14:textId="77777777" w:rsidR="00BA0787" w:rsidRDefault="00BA0787">
                  <w:pPr>
                    <w:spacing w:after="0" w:line="240" w:lineRule="auto"/>
                  </w:pPr>
                </w:p>
              </w:tc>
            </w:tr>
            <w:tr w:rsidR="00BA0787" w14:paraId="419471D3" w14:textId="77777777" w:rsidTr="00256390">
              <w:trPr>
                <w:trHeight w:val="3679"/>
              </w:trPr>
              <w:tc>
                <w:tcPr>
                  <w:tcW w:w="10651"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10651"/>
                  </w:tblGrid>
                  <w:tr w:rsidR="00BA0787" w14:paraId="33F03DA8" w14:textId="77777777">
                    <w:trPr>
                      <w:trHeight w:val="3679"/>
                    </w:trPr>
                    <w:tc>
                      <w:tcPr>
                        <w:tcW w:w="10651" w:type="dxa"/>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920"/>
                          <w:gridCol w:w="2500"/>
                          <w:gridCol w:w="1105"/>
                          <w:gridCol w:w="667"/>
                          <w:gridCol w:w="742"/>
                          <w:gridCol w:w="1635"/>
                          <w:gridCol w:w="457"/>
                          <w:gridCol w:w="622"/>
                        </w:tblGrid>
                        <w:tr w:rsidR="00CD123F" w14:paraId="12DEF472" w14:textId="77777777" w:rsidTr="00CD123F">
                          <w:trPr>
                            <w:trHeight w:val="857"/>
                          </w:trPr>
                          <w:tc>
                            <w:tcPr>
                              <w:tcW w:w="2920" w:type="dxa"/>
                              <w:gridSpan w:val="8"/>
                              <w:tcBorders>
                                <w:top w:val="nil"/>
                                <w:left w:val="nil"/>
                                <w:bottom w:val="nil"/>
                                <w:right w:val="nil"/>
                              </w:tcBorders>
                              <w:tcMar>
                                <w:top w:w="39" w:type="dxa"/>
                                <w:left w:w="39" w:type="dxa"/>
                                <w:bottom w:w="39" w:type="dxa"/>
                                <w:right w:w="39" w:type="dxa"/>
                              </w:tcMar>
                            </w:tcPr>
                            <w:p w14:paraId="709040A0" w14:textId="77777777" w:rsidR="00BA0787" w:rsidRDefault="00BA0787">
                              <w:pPr>
                                <w:spacing w:after="0" w:line="240" w:lineRule="auto"/>
                              </w:pPr>
                            </w:p>
                            <w:p w14:paraId="690C2B1D" w14:textId="77777777" w:rsidR="00BA0787" w:rsidRDefault="008F043C">
                              <w:pPr>
                                <w:spacing w:after="0" w:line="240" w:lineRule="auto"/>
                              </w:pPr>
                              <w:r>
                                <w:rPr>
                                  <w:rFonts w:ascii="Arial" w:eastAsia="Arial" w:hAnsi="Arial"/>
                                  <w:b/>
                                  <w:color w:val="000000"/>
                                  <w:sz w:val="18"/>
                                </w:rPr>
                                <w:t>SIGNED AND DATED BY THE LANDLORD AT THE UNDERMENTIONED PLACE AND ON THE UNDERMENTIONED DATE, IN THE PRESENCE OF THE UNDERMENTIONED WITNESSES, HE</w:t>
                              </w:r>
                              <w:r w:rsidR="00787C9F">
                                <w:rPr>
                                  <w:rFonts w:ascii="Arial" w:eastAsia="Arial" w:hAnsi="Arial"/>
                                  <w:b/>
                                  <w:color w:val="000000"/>
                                  <w:sz w:val="18"/>
                                </w:rPr>
                                <w:t xml:space="preserve"> </w:t>
                              </w:r>
                              <w:r>
                                <w:rPr>
                                  <w:rFonts w:ascii="Arial" w:eastAsia="Arial" w:hAnsi="Arial"/>
                                  <w:b/>
                                  <w:color w:val="000000"/>
                                  <w:sz w:val="18"/>
                                </w:rPr>
                                <w:t>/</w:t>
                              </w:r>
                              <w:r w:rsidR="00787C9F">
                                <w:rPr>
                                  <w:rFonts w:ascii="Arial" w:eastAsia="Arial" w:hAnsi="Arial"/>
                                  <w:b/>
                                  <w:color w:val="000000"/>
                                  <w:sz w:val="18"/>
                                </w:rPr>
                                <w:t xml:space="preserve"> </w:t>
                              </w:r>
                              <w:r>
                                <w:rPr>
                                  <w:rFonts w:ascii="Arial" w:eastAsia="Arial" w:hAnsi="Arial"/>
                                  <w:b/>
                                  <w:color w:val="000000"/>
                                  <w:sz w:val="18"/>
                                </w:rPr>
                                <w:t xml:space="preserve">SHE BEING DULY AUTHORISED THERETO. </w:t>
                              </w:r>
                            </w:p>
                          </w:tc>
                        </w:tr>
                        <w:tr w:rsidR="00BA0787" w14:paraId="27E52B42" w14:textId="77777777">
                          <w:trPr>
                            <w:trHeight w:val="262"/>
                          </w:trPr>
                          <w:tc>
                            <w:tcPr>
                              <w:tcW w:w="2920" w:type="dxa"/>
                              <w:tcBorders>
                                <w:top w:val="nil"/>
                                <w:left w:val="single" w:sz="1" w:space="0" w:color="808080"/>
                                <w:bottom w:val="single" w:sz="1" w:space="0" w:color="808080"/>
                                <w:right w:val="single" w:sz="1" w:space="0" w:color="808080"/>
                              </w:tcBorders>
                              <w:shd w:val="clear" w:color="auto" w:fill="D3D3D3"/>
                              <w:tcMar>
                                <w:top w:w="39" w:type="dxa"/>
                                <w:left w:w="39" w:type="dxa"/>
                                <w:bottom w:w="39" w:type="dxa"/>
                                <w:right w:w="39" w:type="dxa"/>
                              </w:tcMar>
                              <w:vAlign w:val="center"/>
                            </w:tcPr>
                            <w:p w14:paraId="0E546507" w14:textId="77777777" w:rsidR="00BA0787" w:rsidRDefault="008F043C">
                              <w:pPr>
                                <w:spacing w:after="0" w:line="240" w:lineRule="auto"/>
                              </w:pPr>
                              <w:r>
                                <w:rPr>
                                  <w:rFonts w:ascii="Arial" w:eastAsia="Arial" w:hAnsi="Arial"/>
                                  <w:color w:val="000000"/>
                                  <w:sz w:val="18"/>
                                </w:rPr>
                                <w:t>Signed by the LANDLORD at</w:t>
                              </w:r>
                            </w:p>
                          </w:tc>
                          <w:tc>
                            <w:tcPr>
                              <w:tcW w:w="2500" w:type="dxa"/>
                              <w:tcBorders>
                                <w:top w:val="nil"/>
                                <w:left w:val="single" w:sz="1" w:space="0" w:color="808080"/>
                                <w:bottom w:val="single" w:sz="1" w:space="0" w:color="808080"/>
                                <w:right w:val="single" w:sz="1" w:space="0" w:color="808080"/>
                              </w:tcBorders>
                              <w:tcMar>
                                <w:top w:w="39" w:type="dxa"/>
                                <w:left w:w="39" w:type="dxa"/>
                                <w:bottom w:w="39" w:type="dxa"/>
                                <w:right w:w="39" w:type="dxa"/>
                              </w:tcMar>
                              <w:vAlign w:val="center"/>
                            </w:tcPr>
                            <w:p w14:paraId="56B46614" w14:textId="77777777" w:rsidR="00BA0787" w:rsidRDefault="00BA0787">
                              <w:pPr>
                                <w:spacing w:after="0" w:line="240" w:lineRule="auto"/>
                              </w:pPr>
                            </w:p>
                          </w:tc>
                          <w:tc>
                            <w:tcPr>
                              <w:tcW w:w="1105" w:type="dxa"/>
                              <w:tcBorders>
                                <w:top w:val="nil"/>
                                <w:left w:val="single" w:sz="1" w:space="0" w:color="808080"/>
                                <w:bottom w:val="single" w:sz="1" w:space="0" w:color="808080"/>
                                <w:right w:val="single" w:sz="1" w:space="0" w:color="808080"/>
                              </w:tcBorders>
                              <w:shd w:val="clear" w:color="auto" w:fill="D3D3D3"/>
                              <w:tcMar>
                                <w:top w:w="39" w:type="dxa"/>
                                <w:left w:w="39" w:type="dxa"/>
                                <w:bottom w:w="39" w:type="dxa"/>
                                <w:right w:w="39" w:type="dxa"/>
                              </w:tcMar>
                              <w:vAlign w:val="center"/>
                            </w:tcPr>
                            <w:p w14:paraId="61BCF15E" w14:textId="77777777" w:rsidR="00BA0787" w:rsidRDefault="008F043C">
                              <w:pPr>
                                <w:spacing w:after="0" w:line="240" w:lineRule="auto"/>
                                <w:jc w:val="center"/>
                              </w:pPr>
                              <w:r>
                                <w:rPr>
                                  <w:rFonts w:ascii="Arial" w:eastAsia="Arial" w:hAnsi="Arial"/>
                                  <w:color w:val="000000"/>
                                  <w:sz w:val="18"/>
                                </w:rPr>
                                <w:t>on this the</w:t>
                              </w:r>
                            </w:p>
                          </w:tc>
                          <w:tc>
                            <w:tcPr>
                              <w:tcW w:w="667" w:type="dxa"/>
                              <w:tcBorders>
                                <w:top w:val="nil"/>
                                <w:left w:val="single" w:sz="1" w:space="0" w:color="808080"/>
                                <w:bottom w:val="single" w:sz="1" w:space="0" w:color="808080"/>
                                <w:right w:val="single" w:sz="1" w:space="0" w:color="808080"/>
                              </w:tcBorders>
                              <w:tcMar>
                                <w:top w:w="39" w:type="dxa"/>
                                <w:left w:w="39" w:type="dxa"/>
                                <w:bottom w:w="39" w:type="dxa"/>
                                <w:right w:w="39" w:type="dxa"/>
                              </w:tcMar>
                              <w:vAlign w:val="center"/>
                            </w:tcPr>
                            <w:p w14:paraId="288496C4" w14:textId="77777777" w:rsidR="00BA0787" w:rsidRDefault="00BA0787">
                              <w:pPr>
                                <w:spacing w:after="0" w:line="240" w:lineRule="auto"/>
                              </w:pPr>
                            </w:p>
                          </w:tc>
                          <w:tc>
                            <w:tcPr>
                              <w:tcW w:w="742" w:type="dxa"/>
                              <w:tcBorders>
                                <w:top w:val="nil"/>
                                <w:left w:val="single" w:sz="1" w:space="0" w:color="808080"/>
                                <w:bottom w:val="single" w:sz="1" w:space="0" w:color="808080"/>
                                <w:right w:val="single" w:sz="1" w:space="0" w:color="808080"/>
                              </w:tcBorders>
                              <w:shd w:val="clear" w:color="auto" w:fill="D3D3D3"/>
                              <w:tcMar>
                                <w:top w:w="39" w:type="dxa"/>
                                <w:left w:w="39" w:type="dxa"/>
                                <w:bottom w:w="39" w:type="dxa"/>
                                <w:right w:w="39" w:type="dxa"/>
                              </w:tcMar>
                              <w:vAlign w:val="center"/>
                            </w:tcPr>
                            <w:p w14:paraId="01989B19" w14:textId="77777777" w:rsidR="00BA0787" w:rsidRDefault="008F043C">
                              <w:pPr>
                                <w:spacing w:after="0" w:line="240" w:lineRule="auto"/>
                                <w:jc w:val="center"/>
                              </w:pPr>
                              <w:r>
                                <w:rPr>
                                  <w:rFonts w:ascii="Arial" w:eastAsia="Arial" w:hAnsi="Arial"/>
                                  <w:color w:val="000000"/>
                                  <w:sz w:val="18"/>
                                </w:rPr>
                                <w:t>day of</w:t>
                              </w:r>
                            </w:p>
                          </w:tc>
                          <w:tc>
                            <w:tcPr>
                              <w:tcW w:w="1635" w:type="dxa"/>
                              <w:tcBorders>
                                <w:top w:val="nil"/>
                                <w:left w:val="single" w:sz="1" w:space="0" w:color="808080"/>
                                <w:bottom w:val="single" w:sz="1" w:space="0" w:color="808080"/>
                                <w:right w:val="single" w:sz="1" w:space="0" w:color="808080"/>
                              </w:tcBorders>
                              <w:tcMar>
                                <w:top w:w="39" w:type="dxa"/>
                                <w:left w:w="39" w:type="dxa"/>
                                <w:bottom w:w="39" w:type="dxa"/>
                                <w:right w:w="39" w:type="dxa"/>
                              </w:tcMar>
                              <w:vAlign w:val="center"/>
                            </w:tcPr>
                            <w:p w14:paraId="5682C2E8" w14:textId="77777777" w:rsidR="00BA0787" w:rsidRDefault="00BA0787">
                              <w:pPr>
                                <w:spacing w:after="0" w:line="240" w:lineRule="auto"/>
                              </w:pPr>
                            </w:p>
                          </w:tc>
                          <w:tc>
                            <w:tcPr>
                              <w:tcW w:w="457" w:type="dxa"/>
                              <w:tcBorders>
                                <w:top w:val="nil"/>
                                <w:left w:val="single" w:sz="1" w:space="0" w:color="808080"/>
                                <w:bottom w:val="single" w:sz="1" w:space="0" w:color="808080"/>
                                <w:right w:val="single" w:sz="1" w:space="0" w:color="808080"/>
                              </w:tcBorders>
                              <w:shd w:val="clear" w:color="auto" w:fill="D3D3D3"/>
                              <w:tcMar>
                                <w:top w:w="39" w:type="dxa"/>
                                <w:left w:w="39" w:type="dxa"/>
                                <w:bottom w:w="39" w:type="dxa"/>
                                <w:right w:w="39" w:type="dxa"/>
                              </w:tcMar>
                              <w:vAlign w:val="center"/>
                            </w:tcPr>
                            <w:p w14:paraId="717C1A4B" w14:textId="77777777" w:rsidR="00BA0787" w:rsidRDefault="008F043C">
                              <w:pPr>
                                <w:spacing w:after="0" w:line="240" w:lineRule="auto"/>
                                <w:jc w:val="center"/>
                              </w:pPr>
                              <w:r>
                                <w:rPr>
                                  <w:rFonts w:ascii="Arial" w:eastAsia="Arial" w:hAnsi="Arial"/>
                                  <w:color w:val="000000"/>
                                  <w:sz w:val="18"/>
                                </w:rPr>
                                <w:t>20</w:t>
                              </w:r>
                            </w:p>
                          </w:tc>
                          <w:tc>
                            <w:tcPr>
                              <w:tcW w:w="622" w:type="dxa"/>
                              <w:tcBorders>
                                <w:top w:val="nil"/>
                                <w:left w:val="single" w:sz="1" w:space="0" w:color="808080"/>
                                <w:bottom w:val="single" w:sz="1" w:space="0" w:color="808080"/>
                                <w:right w:val="single" w:sz="1" w:space="0" w:color="808080"/>
                              </w:tcBorders>
                              <w:tcMar>
                                <w:top w:w="39" w:type="dxa"/>
                                <w:left w:w="39" w:type="dxa"/>
                                <w:bottom w:w="39" w:type="dxa"/>
                                <w:right w:w="39" w:type="dxa"/>
                              </w:tcMar>
                              <w:vAlign w:val="center"/>
                            </w:tcPr>
                            <w:p w14:paraId="410996A6" w14:textId="77777777" w:rsidR="00BA0787" w:rsidRDefault="00BA0787">
                              <w:pPr>
                                <w:spacing w:after="0" w:line="240" w:lineRule="auto"/>
                              </w:pPr>
                            </w:p>
                          </w:tc>
                        </w:tr>
                        <w:tr w:rsidR="00BA0787" w14:paraId="491C1805" w14:textId="77777777">
                          <w:trPr>
                            <w:trHeight w:val="717"/>
                          </w:trPr>
                          <w:tc>
                            <w:tcPr>
                              <w:tcW w:w="2920" w:type="dxa"/>
                              <w:tcBorders>
                                <w:top w:val="nil"/>
                                <w:left w:val="nil"/>
                                <w:bottom w:val="single" w:sz="1" w:space="0" w:color="808080"/>
                                <w:right w:val="nil"/>
                              </w:tcBorders>
                              <w:tcMar>
                                <w:top w:w="39" w:type="dxa"/>
                                <w:left w:w="39" w:type="dxa"/>
                                <w:bottom w:w="39" w:type="dxa"/>
                                <w:right w:w="39" w:type="dxa"/>
                              </w:tcMar>
                            </w:tcPr>
                            <w:p w14:paraId="1DB94B5C" w14:textId="77777777" w:rsidR="00BA0787" w:rsidRDefault="00BA0787">
                              <w:pPr>
                                <w:spacing w:after="0" w:line="240" w:lineRule="auto"/>
                              </w:pPr>
                            </w:p>
                            <w:p w14:paraId="688CCDBA" w14:textId="77777777" w:rsidR="00256390" w:rsidRDefault="00256390">
                              <w:pPr>
                                <w:spacing w:after="0" w:line="240" w:lineRule="auto"/>
                              </w:pPr>
                            </w:p>
                            <w:p w14:paraId="7CBD5972" w14:textId="77777777" w:rsidR="00256390" w:rsidRDefault="00256390">
                              <w:pPr>
                                <w:spacing w:after="0" w:line="240" w:lineRule="auto"/>
                              </w:pPr>
                            </w:p>
                            <w:p w14:paraId="071D5471" w14:textId="77777777" w:rsidR="00256390" w:rsidRDefault="00256390">
                              <w:pPr>
                                <w:spacing w:after="0" w:line="240" w:lineRule="auto"/>
                              </w:pPr>
                            </w:p>
                          </w:tc>
                          <w:tc>
                            <w:tcPr>
                              <w:tcW w:w="2500" w:type="dxa"/>
                              <w:tcBorders>
                                <w:top w:val="nil"/>
                                <w:left w:val="nil"/>
                                <w:bottom w:val="nil"/>
                                <w:right w:val="nil"/>
                              </w:tcBorders>
                              <w:tcMar>
                                <w:top w:w="39" w:type="dxa"/>
                                <w:left w:w="39" w:type="dxa"/>
                                <w:bottom w:w="39" w:type="dxa"/>
                                <w:right w:w="39" w:type="dxa"/>
                              </w:tcMar>
                            </w:tcPr>
                            <w:p w14:paraId="0B3D276E" w14:textId="77777777" w:rsidR="00BA0787" w:rsidRDefault="00BA0787">
                              <w:pPr>
                                <w:spacing w:after="0" w:line="240" w:lineRule="auto"/>
                              </w:pPr>
                            </w:p>
                          </w:tc>
                          <w:tc>
                            <w:tcPr>
                              <w:tcW w:w="1105" w:type="dxa"/>
                              <w:tcBorders>
                                <w:top w:val="nil"/>
                                <w:left w:val="nil"/>
                                <w:bottom w:val="nil"/>
                                <w:right w:val="nil"/>
                              </w:tcBorders>
                              <w:tcMar>
                                <w:top w:w="39" w:type="dxa"/>
                                <w:left w:w="39" w:type="dxa"/>
                                <w:bottom w:w="39" w:type="dxa"/>
                                <w:right w:w="39" w:type="dxa"/>
                              </w:tcMar>
                            </w:tcPr>
                            <w:p w14:paraId="441E592A" w14:textId="77777777" w:rsidR="00BA0787" w:rsidRDefault="00BA0787">
                              <w:pPr>
                                <w:spacing w:after="0" w:line="240" w:lineRule="auto"/>
                              </w:pPr>
                            </w:p>
                          </w:tc>
                          <w:tc>
                            <w:tcPr>
                              <w:tcW w:w="667" w:type="dxa"/>
                              <w:tcBorders>
                                <w:top w:val="nil"/>
                                <w:left w:val="nil"/>
                                <w:bottom w:val="nil"/>
                                <w:right w:val="nil"/>
                              </w:tcBorders>
                              <w:tcMar>
                                <w:top w:w="39" w:type="dxa"/>
                                <w:left w:w="39" w:type="dxa"/>
                                <w:bottom w:w="39" w:type="dxa"/>
                                <w:right w:w="39" w:type="dxa"/>
                              </w:tcMar>
                            </w:tcPr>
                            <w:p w14:paraId="5B4F6E8E" w14:textId="77777777" w:rsidR="00BA0787" w:rsidRDefault="00BA0787">
                              <w:pPr>
                                <w:spacing w:after="0" w:line="240" w:lineRule="auto"/>
                              </w:pPr>
                            </w:p>
                          </w:tc>
                          <w:tc>
                            <w:tcPr>
                              <w:tcW w:w="742" w:type="dxa"/>
                              <w:tcBorders>
                                <w:top w:val="nil"/>
                                <w:left w:val="nil"/>
                                <w:bottom w:val="nil"/>
                                <w:right w:val="nil"/>
                              </w:tcBorders>
                              <w:tcMar>
                                <w:top w:w="39" w:type="dxa"/>
                                <w:left w:w="39" w:type="dxa"/>
                                <w:bottom w:w="39" w:type="dxa"/>
                                <w:right w:w="39" w:type="dxa"/>
                              </w:tcMar>
                            </w:tcPr>
                            <w:p w14:paraId="115136AC" w14:textId="77777777" w:rsidR="00BA0787" w:rsidRDefault="00BA0787">
                              <w:pPr>
                                <w:spacing w:after="0" w:line="240" w:lineRule="auto"/>
                              </w:pPr>
                            </w:p>
                            <w:p w14:paraId="73AB2C56" w14:textId="77777777" w:rsidR="00256390" w:rsidRDefault="00256390">
                              <w:pPr>
                                <w:spacing w:after="0" w:line="240" w:lineRule="auto"/>
                              </w:pPr>
                            </w:p>
                            <w:p w14:paraId="08D0E6DE" w14:textId="77777777" w:rsidR="00256390" w:rsidRDefault="00256390">
                              <w:pPr>
                                <w:spacing w:after="0" w:line="240" w:lineRule="auto"/>
                              </w:pPr>
                            </w:p>
                            <w:p w14:paraId="51357D6F" w14:textId="77777777" w:rsidR="00256390" w:rsidRDefault="00256390">
                              <w:pPr>
                                <w:spacing w:after="0" w:line="240" w:lineRule="auto"/>
                              </w:pPr>
                            </w:p>
                          </w:tc>
                          <w:tc>
                            <w:tcPr>
                              <w:tcW w:w="1635" w:type="dxa"/>
                              <w:tcBorders>
                                <w:top w:val="nil"/>
                                <w:left w:val="nil"/>
                                <w:bottom w:val="nil"/>
                                <w:right w:val="nil"/>
                              </w:tcBorders>
                              <w:tcMar>
                                <w:top w:w="39" w:type="dxa"/>
                                <w:left w:w="39" w:type="dxa"/>
                                <w:bottom w:w="39" w:type="dxa"/>
                                <w:right w:w="39" w:type="dxa"/>
                              </w:tcMar>
                            </w:tcPr>
                            <w:p w14:paraId="0C19DA4D" w14:textId="77777777" w:rsidR="00BA0787" w:rsidRDefault="00BA0787">
                              <w:pPr>
                                <w:spacing w:after="0" w:line="240" w:lineRule="auto"/>
                              </w:pPr>
                            </w:p>
                          </w:tc>
                          <w:tc>
                            <w:tcPr>
                              <w:tcW w:w="457" w:type="dxa"/>
                              <w:tcBorders>
                                <w:top w:val="nil"/>
                                <w:left w:val="nil"/>
                                <w:bottom w:val="nil"/>
                                <w:right w:val="nil"/>
                              </w:tcBorders>
                              <w:tcMar>
                                <w:top w:w="39" w:type="dxa"/>
                                <w:left w:w="39" w:type="dxa"/>
                                <w:bottom w:w="39" w:type="dxa"/>
                                <w:right w:w="39" w:type="dxa"/>
                              </w:tcMar>
                            </w:tcPr>
                            <w:p w14:paraId="56D880AE" w14:textId="77777777" w:rsidR="00BA0787" w:rsidRDefault="00BA0787">
                              <w:pPr>
                                <w:spacing w:after="0" w:line="240" w:lineRule="auto"/>
                              </w:pPr>
                            </w:p>
                          </w:tc>
                          <w:tc>
                            <w:tcPr>
                              <w:tcW w:w="622" w:type="dxa"/>
                              <w:tcBorders>
                                <w:top w:val="nil"/>
                                <w:left w:val="nil"/>
                                <w:bottom w:val="nil"/>
                                <w:right w:val="nil"/>
                              </w:tcBorders>
                              <w:tcMar>
                                <w:top w:w="39" w:type="dxa"/>
                                <w:left w:w="39" w:type="dxa"/>
                                <w:bottom w:w="39" w:type="dxa"/>
                                <w:right w:w="39" w:type="dxa"/>
                              </w:tcMar>
                            </w:tcPr>
                            <w:p w14:paraId="4ACD82B4" w14:textId="77777777" w:rsidR="00BA0787" w:rsidRDefault="00BA0787">
                              <w:pPr>
                                <w:spacing w:after="0" w:line="240" w:lineRule="auto"/>
                              </w:pPr>
                            </w:p>
                          </w:tc>
                        </w:tr>
                        <w:tr w:rsidR="00CD123F" w14:paraId="58AB398A" w14:textId="77777777" w:rsidTr="00CD123F">
                          <w:trPr>
                            <w:trHeight w:val="262"/>
                          </w:trPr>
                          <w:tc>
                            <w:tcPr>
                              <w:tcW w:w="2920" w:type="dxa"/>
                              <w:gridSpan w:val="2"/>
                              <w:tcBorders>
                                <w:top w:val="nil"/>
                                <w:left w:val="nil"/>
                                <w:bottom w:val="nil"/>
                                <w:right w:val="nil"/>
                              </w:tcBorders>
                              <w:tcMar>
                                <w:top w:w="39" w:type="dxa"/>
                                <w:left w:w="39" w:type="dxa"/>
                                <w:bottom w:w="39" w:type="dxa"/>
                                <w:right w:w="39" w:type="dxa"/>
                              </w:tcMar>
                              <w:vAlign w:val="center"/>
                            </w:tcPr>
                            <w:p w14:paraId="55D24F7B" w14:textId="77777777" w:rsidR="00BA0787" w:rsidRDefault="008F043C">
                              <w:pPr>
                                <w:spacing w:after="0" w:line="240" w:lineRule="auto"/>
                              </w:pPr>
                              <w:r>
                                <w:rPr>
                                  <w:rFonts w:ascii="Arial" w:eastAsia="Arial" w:hAnsi="Arial"/>
                                  <w:color w:val="000000"/>
                                  <w:sz w:val="18"/>
                                </w:rPr>
                                <w:t>LANDLORD</w:t>
                              </w:r>
                            </w:p>
                          </w:tc>
                          <w:tc>
                            <w:tcPr>
                              <w:tcW w:w="1105" w:type="dxa"/>
                              <w:tcBorders>
                                <w:top w:val="nil"/>
                                <w:left w:val="nil"/>
                                <w:bottom w:val="nil"/>
                                <w:right w:val="nil"/>
                              </w:tcBorders>
                              <w:tcMar>
                                <w:top w:w="39" w:type="dxa"/>
                                <w:left w:w="39" w:type="dxa"/>
                                <w:bottom w:w="39" w:type="dxa"/>
                                <w:right w:w="39" w:type="dxa"/>
                              </w:tcMar>
                              <w:vAlign w:val="center"/>
                            </w:tcPr>
                            <w:p w14:paraId="00400F75" w14:textId="77777777" w:rsidR="00BA0787" w:rsidRDefault="00BA0787">
                              <w:pPr>
                                <w:spacing w:after="0" w:line="240" w:lineRule="auto"/>
                              </w:pPr>
                            </w:p>
                          </w:tc>
                          <w:tc>
                            <w:tcPr>
                              <w:tcW w:w="667" w:type="dxa"/>
                              <w:tcBorders>
                                <w:top w:val="nil"/>
                                <w:left w:val="nil"/>
                                <w:bottom w:val="nil"/>
                                <w:right w:val="nil"/>
                              </w:tcBorders>
                              <w:tcMar>
                                <w:top w:w="39" w:type="dxa"/>
                                <w:left w:w="39" w:type="dxa"/>
                                <w:bottom w:w="39" w:type="dxa"/>
                                <w:right w:w="39" w:type="dxa"/>
                              </w:tcMar>
                              <w:vAlign w:val="center"/>
                            </w:tcPr>
                            <w:p w14:paraId="349DB2F4" w14:textId="77777777" w:rsidR="00BA0787" w:rsidRDefault="00BA0787">
                              <w:pPr>
                                <w:spacing w:after="0" w:line="240" w:lineRule="auto"/>
                              </w:pPr>
                            </w:p>
                          </w:tc>
                          <w:tc>
                            <w:tcPr>
                              <w:tcW w:w="742" w:type="dxa"/>
                              <w:gridSpan w:val="4"/>
                              <w:tcBorders>
                                <w:top w:val="single" w:sz="1" w:space="0" w:color="808080"/>
                                <w:left w:val="nil"/>
                                <w:bottom w:val="nil"/>
                                <w:right w:val="nil"/>
                              </w:tcBorders>
                              <w:tcMar>
                                <w:top w:w="39" w:type="dxa"/>
                                <w:left w:w="39" w:type="dxa"/>
                                <w:bottom w:w="39" w:type="dxa"/>
                                <w:right w:w="39" w:type="dxa"/>
                              </w:tcMar>
                              <w:vAlign w:val="center"/>
                            </w:tcPr>
                            <w:p w14:paraId="20E6FE01" w14:textId="77777777" w:rsidR="00BA0787" w:rsidRDefault="008F043C">
                              <w:pPr>
                                <w:spacing w:after="0" w:line="240" w:lineRule="auto"/>
                              </w:pPr>
                              <w:r>
                                <w:rPr>
                                  <w:rFonts w:ascii="Arial" w:eastAsia="Arial" w:hAnsi="Arial"/>
                                  <w:color w:val="000000"/>
                                  <w:sz w:val="18"/>
                                </w:rPr>
                                <w:t>WITNESS 1</w:t>
                              </w:r>
                            </w:p>
                          </w:tc>
                        </w:tr>
                        <w:tr w:rsidR="00CD123F" w14:paraId="4DB95DDD" w14:textId="77777777" w:rsidTr="00CD123F">
                          <w:trPr>
                            <w:trHeight w:val="715"/>
                          </w:trPr>
                          <w:tc>
                            <w:tcPr>
                              <w:tcW w:w="2920" w:type="dxa"/>
                              <w:gridSpan w:val="8"/>
                              <w:tcBorders>
                                <w:top w:val="nil"/>
                                <w:left w:val="nil"/>
                                <w:bottom w:val="nil"/>
                                <w:right w:val="nil"/>
                              </w:tcBorders>
                              <w:tcMar>
                                <w:top w:w="39" w:type="dxa"/>
                                <w:left w:w="39" w:type="dxa"/>
                                <w:bottom w:w="39" w:type="dxa"/>
                                <w:right w:w="39" w:type="dxa"/>
                              </w:tcMar>
                            </w:tcPr>
                            <w:p w14:paraId="3BCB406B" w14:textId="77777777" w:rsidR="00BA0787" w:rsidRDefault="00BA0787">
                              <w:pPr>
                                <w:spacing w:after="0" w:line="240" w:lineRule="auto"/>
                              </w:pPr>
                            </w:p>
                            <w:p w14:paraId="7F73282D" w14:textId="77777777" w:rsidR="00256390" w:rsidRDefault="00256390" w:rsidP="00256390">
                              <w:pPr>
                                <w:tabs>
                                  <w:tab w:val="left" w:pos="7140"/>
                                  <w:tab w:val="left" w:pos="7305"/>
                                </w:tabs>
                                <w:spacing w:after="0" w:line="240" w:lineRule="auto"/>
                              </w:pPr>
                              <w:r>
                                <w:tab/>
                              </w:r>
                              <w:r>
                                <w:tab/>
                              </w:r>
                            </w:p>
                            <w:p w14:paraId="7FD94858" w14:textId="77777777" w:rsidR="00256390" w:rsidRDefault="00256390">
                              <w:pPr>
                                <w:spacing w:after="0" w:line="240" w:lineRule="auto"/>
                              </w:pPr>
                            </w:p>
                          </w:tc>
                        </w:tr>
                        <w:tr w:rsidR="00CD123F" w14:paraId="0BFBB331" w14:textId="77777777" w:rsidTr="00CD123F">
                          <w:trPr>
                            <w:trHeight w:val="397"/>
                          </w:trPr>
                          <w:tc>
                            <w:tcPr>
                              <w:tcW w:w="2920" w:type="dxa"/>
                              <w:tcBorders>
                                <w:top w:val="single" w:sz="1" w:space="0" w:color="808080"/>
                                <w:left w:val="nil"/>
                                <w:bottom w:val="nil"/>
                                <w:right w:val="nil"/>
                              </w:tcBorders>
                              <w:tcMar>
                                <w:top w:w="39" w:type="dxa"/>
                                <w:left w:w="39" w:type="dxa"/>
                                <w:bottom w:w="39" w:type="dxa"/>
                                <w:right w:w="39" w:type="dxa"/>
                              </w:tcMar>
                              <w:vAlign w:val="center"/>
                            </w:tcPr>
                            <w:p w14:paraId="5B52D7E7" w14:textId="77777777" w:rsidR="00BA0787" w:rsidRDefault="008F043C">
                              <w:pPr>
                                <w:spacing w:after="0" w:line="240" w:lineRule="auto"/>
                              </w:pPr>
                              <w:r>
                                <w:rPr>
                                  <w:rFonts w:ascii="Arial" w:eastAsia="Arial" w:hAnsi="Arial"/>
                                  <w:color w:val="000000"/>
                                  <w:sz w:val="18"/>
                                </w:rPr>
                                <w:t>NAME OF SIGNATORY</w:t>
                              </w:r>
                            </w:p>
                          </w:tc>
                          <w:tc>
                            <w:tcPr>
                              <w:tcW w:w="2500" w:type="dxa"/>
                              <w:tcBorders>
                                <w:top w:val="nil"/>
                                <w:left w:val="nil"/>
                                <w:bottom w:val="nil"/>
                                <w:right w:val="nil"/>
                              </w:tcBorders>
                              <w:tcMar>
                                <w:top w:w="39" w:type="dxa"/>
                                <w:left w:w="39" w:type="dxa"/>
                                <w:bottom w:w="39" w:type="dxa"/>
                                <w:right w:w="39" w:type="dxa"/>
                              </w:tcMar>
                              <w:vAlign w:val="center"/>
                            </w:tcPr>
                            <w:p w14:paraId="143192FC" w14:textId="77777777" w:rsidR="00BA0787" w:rsidRDefault="00BA0787">
                              <w:pPr>
                                <w:spacing w:after="0" w:line="240" w:lineRule="auto"/>
                              </w:pPr>
                            </w:p>
                          </w:tc>
                          <w:tc>
                            <w:tcPr>
                              <w:tcW w:w="1105" w:type="dxa"/>
                              <w:tcBorders>
                                <w:top w:val="nil"/>
                                <w:left w:val="nil"/>
                                <w:bottom w:val="nil"/>
                                <w:right w:val="nil"/>
                              </w:tcBorders>
                              <w:tcMar>
                                <w:top w:w="39" w:type="dxa"/>
                                <w:left w:w="39" w:type="dxa"/>
                                <w:bottom w:w="39" w:type="dxa"/>
                                <w:right w:w="39" w:type="dxa"/>
                              </w:tcMar>
                              <w:vAlign w:val="center"/>
                            </w:tcPr>
                            <w:p w14:paraId="4CE08DC3" w14:textId="77777777" w:rsidR="00BA0787" w:rsidRDefault="00BA0787">
                              <w:pPr>
                                <w:spacing w:after="0" w:line="240" w:lineRule="auto"/>
                              </w:pPr>
                            </w:p>
                          </w:tc>
                          <w:tc>
                            <w:tcPr>
                              <w:tcW w:w="667" w:type="dxa"/>
                              <w:tcBorders>
                                <w:top w:val="nil"/>
                                <w:left w:val="nil"/>
                                <w:bottom w:val="nil"/>
                                <w:right w:val="nil"/>
                              </w:tcBorders>
                              <w:tcMar>
                                <w:top w:w="39" w:type="dxa"/>
                                <w:left w:w="39" w:type="dxa"/>
                                <w:bottom w:w="39" w:type="dxa"/>
                                <w:right w:w="39" w:type="dxa"/>
                              </w:tcMar>
                              <w:vAlign w:val="center"/>
                            </w:tcPr>
                            <w:p w14:paraId="5DAB3EDD" w14:textId="77777777" w:rsidR="00BA0787" w:rsidRDefault="00BA0787">
                              <w:pPr>
                                <w:spacing w:after="0" w:line="240" w:lineRule="auto"/>
                              </w:pPr>
                            </w:p>
                          </w:tc>
                          <w:tc>
                            <w:tcPr>
                              <w:tcW w:w="742" w:type="dxa"/>
                              <w:gridSpan w:val="4"/>
                              <w:tcBorders>
                                <w:top w:val="single" w:sz="1" w:space="0" w:color="808080"/>
                                <w:left w:val="nil"/>
                                <w:bottom w:val="nil"/>
                                <w:right w:val="nil"/>
                              </w:tcBorders>
                              <w:tcMar>
                                <w:top w:w="39" w:type="dxa"/>
                                <w:left w:w="39" w:type="dxa"/>
                                <w:bottom w:w="39" w:type="dxa"/>
                                <w:right w:w="39" w:type="dxa"/>
                              </w:tcMar>
                              <w:vAlign w:val="center"/>
                            </w:tcPr>
                            <w:p w14:paraId="0D979A00" w14:textId="77777777" w:rsidR="00BA0787" w:rsidRDefault="008F043C">
                              <w:pPr>
                                <w:spacing w:after="0" w:line="240" w:lineRule="auto"/>
                              </w:pPr>
                              <w:r>
                                <w:rPr>
                                  <w:rFonts w:ascii="Arial" w:eastAsia="Arial" w:hAnsi="Arial"/>
                                  <w:color w:val="000000"/>
                                  <w:sz w:val="18"/>
                                </w:rPr>
                                <w:t>WITNESS 2</w:t>
                              </w:r>
                            </w:p>
                          </w:tc>
                        </w:tr>
                      </w:tbl>
                      <w:p w14:paraId="52161353" w14:textId="77777777" w:rsidR="00BA0787" w:rsidRDefault="00BA0787">
                        <w:pPr>
                          <w:spacing w:after="0" w:line="240" w:lineRule="auto"/>
                        </w:pPr>
                      </w:p>
                    </w:tc>
                  </w:tr>
                </w:tbl>
                <w:p w14:paraId="227A1C17" w14:textId="77777777" w:rsidR="00BA0787" w:rsidRDefault="00BA0787">
                  <w:pPr>
                    <w:spacing w:after="0" w:line="240" w:lineRule="auto"/>
                  </w:pPr>
                </w:p>
              </w:tc>
            </w:tr>
          </w:tbl>
          <w:p w14:paraId="76DF92D3" w14:textId="77777777" w:rsidR="00BA0787" w:rsidRDefault="00BA0787">
            <w:pPr>
              <w:spacing w:after="0" w:line="240" w:lineRule="auto"/>
            </w:pPr>
          </w:p>
        </w:tc>
        <w:tc>
          <w:tcPr>
            <w:tcW w:w="21" w:type="dxa"/>
          </w:tcPr>
          <w:p w14:paraId="7A10AD6C" w14:textId="77777777" w:rsidR="00BA0787" w:rsidRDefault="00BA0787">
            <w:pPr>
              <w:pStyle w:val="EmptyCellLayoutStyle"/>
              <w:spacing w:after="0" w:line="240" w:lineRule="auto"/>
            </w:pPr>
          </w:p>
        </w:tc>
      </w:tr>
    </w:tbl>
    <w:p w14:paraId="02BF0B3C" w14:textId="77777777" w:rsidR="00BA0787" w:rsidRDefault="00BA0787">
      <w:pPr>
        <w:spacing w:after="0" w:line="240" w:lineRule="auto"/>
      </w:pPr>
    </w:p>
    <w:sectPr w:rsidR="00BA0787">
      <w:pgSz w:w="11905" w:h="16837"/>
      <w:pgMar w:top="566" w:right="566" w:bottom="566"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57D07" w14:textId="77777777" w:rsidR="00FE53EE" w:rsidRDefault="00FE53EE">
      <w:pPr>
        <w:spacing w:after="0" w:line="240" w:lineRule="auto"/>
      </w:pPr>
      <w:r>
        <w:separator/>
      </w:r>
    </w:p>
  </w:endnote>
  <w:endnote w:type="continuationSeparator" w:id="0">
    <w:p w14:paraId="495B2496" w14:textId="77777777" w:rsidR="00FE53EE" w:rsidRDefault="00FE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37E0E" w14:textId="77777777" w:rsidR="00FE53EE" w:rsidRDefault="00FE53EE">
      <w:pPr>
        <w:spacing w:after="0" w:line="240" w:lineRule="auto"/>
      </w:pPr>
      <w:r>
        <w:separator/>
      </w:r>
    </w:p>
  </w:footnote>
  <w:footnote w:type="continuationSeparator" w:id="0">
    <w:p w14:paraId="7C8A0445" w14:textId="77777777" w:rsidR="00FE53EE" w:rsidRDefault="00FE5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0000002"/>
    <w:multiLevelType w:val="multilevel"/>
    <w:tmpl w:val="00000002"/>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2" w15:restartNumberingAfterBreak="0">
    <w:nsid w:val="00000003"/>
    <w:multiLevelType w:val="multilevel"/>
    <w:tmpl w:val="00000003"/>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3" w15:restartNumberingAfterBreak="0">
    <w:nsid w:val="00000004"/>
    <w:multiLevelType w:val="multilevel"/>
    <w:tmpl w:val="00000004"/>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4" w15:restartNumberingAfterBreak="0">
    <w:nsid w:val="00000005"/>
    <w:multiLevelType w:val="multilevel"/>
    <w:tmpl w:val="00000005"/>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5" w15:restartNumberingAfterBreak="0">
    <w:nsid w:val="00000006"/>
    <w:multiLevelType w:val="multilevel"/>
    <w:tmpl w:val="00000006"/>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6" w15:restartNumberingAfterBreak="0">
    <w:nsid w:val="00000007"/>
    <w:multiLevelType w:val="multilevel"/>
    <w:tmpl w:val="00000007"/>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7" w15:restartNumberingAfterBreak="0">
    <w:nsid w:val="00000008"/>
    <w:multiLevelType w:val="multilevel"/>
    <w:tmpl w:val="00000008"/>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8" w15:restartNumberingAfterBreak="0">
    <w:nsid w:val="00000009"/>
    <w:multiLevelType w:val="multilevel"/>
    <w:tmpl w:val="00000009"/>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9" w15:restartNumberingAfterBreak="0">
    <w:nsid w:val="0000000A"/>
    <w:multiLevelType w:val="multilevel"/>
    <w:tmpl w:val="0000000A"/>
    <w:lvl w:ilvl="0">
      <w:start w:val="1"/>
      <w:numFmt w:val="decimal"/>
      <w:lvlText w:val="%1."/>
      <w:lvlJc w:val="left"/>
      <w:rPr>
        <w:rFonts w:ascii="Arial" w:eastAsia="Arial" w:hAnsi="Arial" w:cs="Aria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num w:numId="1" w16cid:durableId="11418621">
    <w:abstractNumId w:val="0"/>
  </w:num>
  <w:num w:numId="2" w16cid:durableId="1424952084">
    <w:abstractNumId w:val="1"/>
  </w:num>
  <w:num w:numId="3" w16cid:durableId="312686452">
    <w:abstractNumId w:val="2"/>
  </w:num>
  <w:num w:numId="4" w16cid:durableId="265775601">
    <w:abstractNumId w:val="3"/>
  </w:num>
  <w:num w:numId="5" w16cid:durableId="1726567115">
    <w:abstractNumId w:val="4"/>
  </w:num>
  <w:num w:numId="6" w16cid:durableId="550309999">
    <w:abstractNumId w:val="5"/>
  </w:num>
  <w:num w:numId="7" w16cid:durableId="476729083">
    <w:abstractNumId w:val="6"/>
  </w:num>
  <w:num w:numId="8" w16cid:durableId="1022515911">
    <w:abstractNumId w:val="7"/>
  </w:num>
  <w:num w:numId="9" w16cid:durableId="1577086147">
    <w:abstractNumId w:val="8"/>
  </w:num>
  <w:num w:numId="10" w16cid:durableId="504445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87"/>
    <w:rsid w:val="00143E22"/>
    <w:rsid w:val="002466CD"/>
    <w:rsid w:val="00256390"/>
    <w:rsid w:val="0041340A"/>
    <w:rsid w:val="0059322B"/>
    <w:rsid w:val="00787C9F"/>
    <w:rsid w:val="008F043C"/>
    <w:rsid w:val="00B57BAF"/>
    <w:rsid w:val="00BA0787"/>
    <w:rsid w:val="00C51A0A"/>
    <w:rsid w:val="00CD123F"/>
    <w:rsid w:val="00E7131C"/>
    <w:rsid w:val="00EE2143"/>
    <w:rsid w:val="00FE53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4227"/>
  <w15:docId w15:val="{A3017358-A153-4D8C-BA85-49D3DED2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CellLayoutStyle">
    <w:name w:val="EmptyCellLayoutStyle"/>
    <w:rPr>
      <w:sz w:val="2"/>
    </w:rPr>
  </w:style>
  <w:style w:type="paragraph" w:styleId="Header">
    <w:name w:val="header"/>
    <w:basedOn w:val="Normal"/>
    <w:link w:val="HeaderChar"/>
    <w:uiPriority w:val="99"/>
    <w:unhideWhenUsed/>
    <w:rsid w:val="00E713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31C"/>
  </w:style>
  <w:style w:type="paragraph" w:styleId="Footer">
    <w:name w:val="footer"/>
    <w:basedOn w:val="Normal"/>
    <w:link w:val="FooterChar"/>
    <w:uiPriority w:val="99"/>
    <w:unhideWhenUsed/>
    <w:rsid w:val="00E713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rpt_power_of_attorney_natural</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rpt_power_of_attorney_natural</dc:title>
  <dc:creator>Justin Bezuidenhout</dc:creator>
  <dc:description/>
  <cp:lastModifiedBy>Rikus van Aardt</cp:lastModifiedBy>
  <cp:revision>2</cp:revision>
  <cp:lastPrinted>2018-06-22T05:44:00Z</cp:lastPrinted>
  <dcterms:created xsi:type="dcterms:W3CDTF">2024-10-23T10:41:00Z</dcterms:created>
  <dcterms:modified xsi:type="dcterms:W3CDTF">2024-10-23T10:41:00Z</dcterms:modified>
</cp:coreProperties>
</file>